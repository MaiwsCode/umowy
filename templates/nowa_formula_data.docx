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23A56" w:rsidRDefault="00F23A56">
      <w:pPr>
        <w:jc w:val="center"/>
      </w:pPr>
      <w:r>
        <w:rPr>
          <w:b/>
        </w:rPr>
        <w:t>UMOWA</w:t>
      </w:r>
    </w:p>
    <w:p w:rsidR="00F23A56" w:rsidRDefault="00F23A56">
      <w:pPr>
        <w:jc w:val="center"/>
      </w:pPr>
      <w:r>
        <w:rPr>
          <w:b/>
          <w:bCs/>
        </w:rPr>
        <w:t>Nowa Formuła</w:t>
      </w:r>
      <w:r>
        <w:t xml:space="preserve"> numer </w:t>
      </w:r>
      <w:r w:rsidR="005834C3">
        <w:t>{</w:t>
      </w:r>
      <w:proofErr w:type="spellStart"/>
      <w:r w:rsidR="00900609">
        <w:t>text</w:t>
      </w:r>
      <w:r w:rsidR="001912EB">
        <w:t>_</w:t>
      </w:r>
      <w:r w:rsidR="001946CA">
        <w:t>number</w:t>
      </w:r>
      <w:proofErr w:type="spellEnd"/>
      <w:r w:rsidR="005834C3">
        <w:t>}</w:t>
      </w:r>
    </w:p>
    <w:p w:rsidR="00F23A56" w:rsidRDefault="00F23A56">
      <w:pPr>
        <w:jc w:val="both"/>
      </w:pPr>
    </w:p>
    <w:p w:rsidR="00F23A56" w:rsidRDefault="00F23A56">
      <w:pPr>
        <w:jc w:val="both"/>
      </w:pPr>
      <w:r>
        <w:t xml:space="preserve">zawarta w Szewcach, dnia </w:t>
      </w:r>
      <w:r w:rsidR="005834C3">
        <w:t>{</w:t>
      </w:r>
      <w:proofErr w:type="spellStart"/>
      <w:r w:rsidR="001912EB">
        <w:t>datepicker_</w:t>
      </w:r>
      <w:r w:rsidR="00E60600">
        <w:t>date</w:t>
      </w:r>
      <w:r w:rsidR="000E6341">
        <w:t>s</w:t>
      </w:r>
      <w:r w:rsidR="00E60600">
        <w:t>tart</w:t>
      </w:r>
      <w:proofErr w:type="spellEnd"/>
      <w:r w:rsidR="005834C3">
        <w:t>}</w:t>
      </w:r>
      <w:r>
        <w:t xml:space="preserve"> roku, pomiędzy:</w:t>
      </w:r>
    </w:p>
    <w:p w:rsidR="00F23A56" w:rsidRDefault="00F23A56">
      <w:pPr>
        <w:spacing w:after="160"/>
        <w:jc w:val="both"/>
      </w:pPr>
      <w:r>
        <w:rPr>
          <w:b/>
        </w:rPr>
        <w:t>Agro-</w:t>
      </w:r>
      <w:proofErr w:type="spellStart"/>
      <w:r>
        <w:rPr>
          <w:b/>
        </w:rPr>
        <w:t>Transhandel</w:t>
      </w:r>
      <w:proofErr w:type="spellEnd"/>
      <w:r>
        <w:rPr>
          <w:b/>
        </w:rPr>
        <w:t xml:space="preserve">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rsidR="00F23A56" w:rsidRDefault="00F23A56">
      <w:pPr>
        <w:spacing w:after="120"/>
        <w:jc w:val="both"/>
      </w:pPr>
      <w:r>
        <w:t xml:space="preserve">zwana dalej </w:t>
      </w:r>
      <w:r>
        <w:rPr>
          <w:b/>
        </w:rPr>
        <w:t>PRZEDSIĘBIORCĄ</w:t>
      </w:r>
      <w:r>
        <w:t>,</w:t>
      </w:r>
      <w:r>
        <w:rPr>
          <w:b/>
        </w:rPr>
        <w:t xml:space="preserve"> </w:t>
      </w:r>
    </w:p>
    <w:p w:rsidR="00F23A56" w:rsidRDefault="00F23A56">
      <w:pPr>
        <w:spacing w:after="120"/>
        <w:jc w:val="both"/>
      </w:pPr>
      <w:r>
        <w:t>a</w:t>
      </w:r>
    </w:p>
    <w:p w:rsidR="00F23A56" w:rsidRDefault="005834C3">
      <w:r>
        <w:t>{</w:t>
      </w:r>
      <w:proofErr w:type="spellStart"/>
      <w:r w:rsidR="001912EB">
        <w:t>select_</w:t>
      </w:r>
      <w:r w:rsidR="0038773E">
        <w:t>farme</w:t>
      </w:r>
      <w:r w:rsidR="001912EB">
        <w:t>r</w:t>
      </w:r>
      <w:proofErr w:type="spellEnd"/>
      <w:r>
        <w:t>}</w:t>
      </w:r>
    </w:p>
    <w:p w:rsidR="00F23A56" w:rsidRDefault="00F23A56">
      <w:r>
        <w:t>prowadzący gospodarstwo rolne w</w:t>
      </w:r>
      <w:r w:rsidR="00B0541B">
        <w:t xml:space="preserve"> {</w:t>
      </w:r>
      <w:proofErr w:type="spellStart"/>
      <w:r w:rsidR="00B0541B">
        <w:t>text_farmer</w:t>
      </w:r>
      <w:r w:rsidR="000E6341">
        <w:t>a</w:t>
      </w:r>
      <w:r w:rsidR="00B0541B">
        <w:t>ddress</w:t>
      </w:r>
      <w:proofErr w:type="spellEnd"/>
      <w:r w:rsidR="00B0541B">
        <w:t>},</w:t>
      </w:r>
      <w:r>
        <w:t xml:space="preserve"> </w:t>
      </w:r>
      <w:r w:rsidR="005834C3">
        <w:t>{</w:t>
      </w:r>
      <w:proofErr w:type="spellStart"/>
      <w:r w:rsidR="001912EB">
        <w:t>text_</w:t>
      </w:r>
      <w:r w:rsidR="00A314F3">
        <w:t>farmer</w:t>
      </w:r>
      <w:r w:rsidR="000E6341">
        <w:t>c</w:t>
      </w:r>
      <w:r w:rsidR="00E12EE1">
        <w:t>ity</w:t>
      </w:r>
      <w:proofErr w:type="spellEnd"/>
      <w:r w:rsidR="005834C3">
        <w:t>}</w:t>
      </w:r>
      <w:r w:rsidR="00B0541B">
        <w:t xml:space="preserve"> – {</w:t>
      </w:r>
      <w:proofErr w:type="spellStart"/>
      <w:r w:rsidR="00B0541B">
        <w:t>text_farmer</w:t>
      </w:r>
      <w:r w:rsidR="000E6341">
        <w:t>p</w:t>
      </w:r>
      <w:r w:rsidR="00B0541B">
        <w:t>ostal</w:t>
      </w:r>
      <w:r w:rsidR="000E6341">
        <w:t>c</w:t>
      </w:r>
      <w:r w:rsidR="00B0541B">
        <w:t>ode</w:t>
      </w:r>
      <w:proofErr w:type="spellEnd"/>
      <w:r w:rsidR="00B0541B">
        <w:t>}</w:t>
      </w:r>
    </w:p>
    <w:p w:rsidR="00F23A56" w:rsidRDefault="00F23A56">
      <w:r>
        <w:t xml:space="preserve">PESEL: </w:t>
      </w:r>
      <w:r w:rsidR="005834C3">
        <w:t>{</w:t>
      </w:r>
      <w:proofErr w:type="spellStart"/>
      <w:r w:rsidR="001912EB">
        <w:t>number_</w:t>
      </w:r>
      <w:r w:rsidR="00A314F3">
        <w:t>farmer</w:t>
      </w:r>
      <w:r w:rsidR="000E6341">
        <w:t>p</w:t>
      </w:r>
      <w:r w:rsidR="00A314F3">
        <w:t>esel</w:t>
      </w:r>
      <w:proofErr w:type="spellEnd"/>
      <w:r w:rsidR="005834C3">
        <w:t>}</w:t>
      </w:r>
    </w:p>
    <w:p w:rsidR="00F23A56" w:rsidRDefault="00F23A56">
      <w:r>
        <w:t xml:space="preserve">nr rachunku bankowego </w:t>
      </w:r>
      <w:r w:rsidR="00E723AD">
        <w:t>{</w:t>
      </w:r>
      <w:proofErr w:type="spellStart"/>
      <w:r w:rsidR="001912EB">
        <w:t>number_</w:t>
      </w:r>
      <w:r w:rsidR="00142AE6">
        <w:t>farmer</w:t>
      </w:r>
      <w:r w:rsidR="00E723AD">
        <w:t>bank</w:t>
      </w:r>
      <w:r w:rsidR="001142C3">
        <w:t>n</w:t>
      </w:r>
      <w:r w:rsidR="00D458BD">
        <w:t>u</w:t>
      </w:r>
      <w:r w:rsidR="00E723AD">
        <w:t>mber</w:t>
      </w:r>
      <w:proofErr w:type="spellEnd"/>
      <w:r w:rsidR="00E12EE1">
        <w:t>}</w:t>
      </w:r>
    </w:p>
    <w:p w:rsidR="00F23A56" w:rsidRDefault="00F23A56">
      <w:r>
        <w:t xml:space="preserve">numer identyfikacyjny stada </w:t>
      </w:r>
      <w:r w:rsidR="00E12EE1">
        <w:t>{</w:t>
      </w:r>
      <w:proofErr w:type="spellStart"/>
      <w:r w:rsidR="001912EB">
        <w:t>text_</w:t>
      </w:r>
      <w:r w:rsidR="00B83F04">
        <w:t>farmer</w:t>
      </w:r>
      <w:r w:rsidR="00B53326">
        <w:t>nrgosp</w:t>
      </w:r>
      <w:proofErr w:type="spellEnd"/>
      <w:r w:rsidR="00E12EE1">
        <w:t>},</w:t>
      </w:r>
    </w:p>
    <w:p w:rsidR="00F23A56" w:rsidRDefault="00F23A56">
      <w:r>
        <w:t xml:space="preserve">adres e-mail </w:t>
      </w:r>
      <w:r w:rsidR="00E12EE1">
        <w:t>{</w:t>
      </w:r>
      <w:proofErr w:type="spellStart"/>
      <w:r w:rsidR="001912EB">
        <w:t>text_</w:t>
      </w:r>
      <w:r w:rsidR="00A314F3">
        <w:t>farmer</w:t>
      </w:r>
      <w:r w:rsidR="000E6341">
        <w:t>e</w:t>
      </w:r>
      <w:r w:rsidR="00A314F3">
        <w:t>mail</w:t>
      </w:r>
      <w:proofErr w:type="spellEnd"/>
      <w:r w:rsidR="00E12EE1">
        <w:t>}</w:t>
      </w:r>
    </w:p>
    <w:p w:rsidR="00F23A56" w:rsidRDefault="00F23A56">
      <w:pPr>
        <w:jc w:val="both"/>
      </w:pPr>
      <w:r>
        <w:t xml:space="preserve">zwany dalej </w:t>
      </w:r>
      <w:r>
        <w:rPr>
          <w:b/>
        </w:rPr>
        <w:t>PRODUCENTEM</w:t>
      </w:r>
      <w:r>
        <w:t xml:space="preserve">, </w:t>
      </w:r>
    </w:p>
    <w:p w:rsidR="00F23A56" w:rsidRDefault="00F23A56">
      <w:pPr>
        <w:jc w:val="both"/>
      </w:pPr>
      <w:r>
        <w:t>zwani dalej łącznie „Stronami” lub osobno „Stroną”.</w:t>
      </w:r>
      <w:bookmarkStart w:id="0" w:name="_Hlk516042373111111111111111111111111111"/>
      <w:bookmarkEnd w:id="0"/>
    </w:p>
    <w:p w:rsidR="00F23A56" w:rsidRDefault="00F23A56">
      <w:pPr>
        <w:jc w:val="center"/>
      </w:pPr>
      <w:r>
        <w:rPr>
          <w:b/>
        </w:rPr>
        <w:t>WSTĘP</w:t>
      </w:r>
    </w:p>
    <w:p w:rsidR="00F23A56" w:rsidRDefault="00F23A56">
      <w:pPr>
        <w:jc w:val="both"/>
      </w:pPr>
      <w:r>
        <w:rPr>
          <w:sz w:val="20"/>
          <w:szCs w:val="20"/>
        </w:rPr>
        <w:t xml:space="preserve">Zważywszy, że PRODUCENT posiada tytuł prawny do obiektu-fermy trzody chlewnej zlokalizowanego w  </w:t>
      </w:r>
      <w:r w:rsidR="00B4279B">
        <w:rPr>
          <w:sz w:val="20"/>
          <w:szCs w:val="20"/>
        </w:rPr>
        <w:t>{</w:t>
      </w:r>
      <w:proofErr w:type="spellStart"/>
      <w:r w:rsidR="001912EB">
        <w:rPr>
          <w:sz w:val="20"/>
          <w:szCs w:val="20"/>
        </w:rPr>
        <w:t>text_</w:t>
      </w:r>
      <w:r w:rsidR="00A314F3">
        <w:rPr>
          <w:sz w:val="20"/>
          <w:szCs w:val="20"/>
        </w:rPr>
        <w:t>farmer</w:t>
      </w:r>
      <w:r w:rsidR="000E6341">
        <w:rPr>
          <w:sz w:val="20"/>
          <w:szCs w:val="20"/>
        </w:rPr>
        <w:t>c</w:t>
      </w:r>
      <w:r w:rsidR="00A314F3">
        <w:rPr>
          <w:sz w:val="20"/>
          <w:szCs w:val="20"/>
        </w:rPr>
        <w:t>ity</w:t>
      </w:r>
      <w:proofErr w:type="spellEnd"/>
      <w:r w:rsidR="00B4279B">
        <w:rPr>
          <w:sz w:val="20"/>
          <w:szCs w:val="20"/>
        </w:rPr>
        <w:t>}</w:t>
      </w:r>
      <w:r>
        <w:rPr>
          <w:sz w:val="20"/>
          <w:szCs w:val="20"/>
        </w:rPr>
        <w:t xml:space="preserve">, obiekt jest wyposażony w infrastrukturę niezbędną do prowadzenia hodowli trzody chlewnej, a potencjalna ilość miejsc tuczu w obiekcie wynosi </w:t>
      </w:r>
      <w:r w:rsidR="00B4279B">
        <w:rPr>
          <w:sz w:val="20"/>
          <w:szCs w:val="20"/>
        </w:rPr>
        <w:t>{</w:t>
      </w:r>
      <w:proofErr w:type="spellStart"/>
      <w:r w:rsidR="001912EB">
        <w:rPr>
          <w:sz w:val="20"/>
          <w:szCs w:val="20"/>
        </w:rPr>
        <w:t>num</w:t>
      </w:r>
      <w:r w:rsidR="00D37CEE">
        <w:rPr>
          <w:sz w:val="20"/>
          <w:szCs w:val="20"/>
        </w:rPr>
        <w:t>b</w:t>
      </w:r>
      <w:r w:rsidR="001912EB">
        <w:rPr>
          <w:sz w:val="20"/>
          <w:szCs w:val="20"/>
        </w:rPr>
        <w:t>er_</w:t>
      </w:r>
      <w:r w:rsidR="00751E07">
        <w:rPr>
          <w:rFonts w:ascii="Tahoma" w:hAnsi="Tahoma" w:cs="Tahoma"/>
          <w:color w:val="000000"/>
          <w:sz w:val="17"/>
          <w:szCs w:val="17"/>
          <w:shd w:val="clear" w:color="auto" w:fill="FFFFFF"/>
        </w:rPr>
        <w:t>farm</w:t>
      </w:r>
      <w:bookmarkStart w:id="1" w:name="_GoBack"/>
      <w:bookmarkEnd w:id="1"/>
      <w:r w:rsidR="00751E07">
        <w:rPr>
          <w:rFonts w:ascii="Tahoma" w:hAnsi="Tahoma" w:cs="Tahoma"/>
          <w:color w:val="000000"/>
          <w:sz w:val="17"/>
          <w:szCs w:val="17"/>
          <w:shd w:val="clear" w:color="auto" w:fill="FFFFFF"/>
        </w:rPr>
        <w:t>erPigsCapacity</w:t>
      </w:r>
      <w:proofErr w:type="spellEnd"/>
      <w:r w:rsidR="00B4279B">
        <w:rPr>
          <w:sz w:val="20"/>
          <w:szCs w:val="20"/>
        </w:rPr>
        <w:t>}</w:t>
      </w:r>
      <w:r>
        <w:rPr>
          <w:sz w:val="20"/>
          <w:szCs w:val="20"/>
        </w:rPr>
        <w:t xml:space="preserve"> w jednym cyklu, zaś PRZEDSIĘBIORCA jest właścicielem warchlaków, które deklaruje sprzedać PRODUCENTOWI w celu hodowli, a następnie odkupić od PRODUCENTA wytworzone z nich tuczniki o parametrach opisanych poniżej, który w sposób zarobkowy, zorganizowany i ciągły, przeprowadzi  właściwą hodowlę tych warchlaków,</w:t>
      </w:r>
    </w:p>
    <w:p w:rsidR="00F23A56" w:rsidRDefault="00F23A56">
      <w:pPr>
        <w:jc w:val="both"/>
      </w:pPr>
      <w:r>
        <w:rPr>
          <w:sz w:val="20"/>
          <w:szCs w:val="20"/>
        </w:rPr>
        <w:t>Strony zawarły umowę, zwaną dalej „Umową”, o następującej treści:</w:t>
      </w:r>
    </w:p>
    <w:p w:rsidR="00F23A56" w:rsidRDefault="00F23A56">
      <w:pPr>
        <w:jc w:val="center"/>
      </w:pPr>
      <w:r>
        <w:rPr>
          <w:rFonts w:cs="Calibri"/>
          <w:b/>
        </w:rPr>
        <w:t>§</w:t>
      </w:r>
      <w:r>
        <w:rPr>
          <w:b/>
        </w:rPr>
        <w:t>1</w:t>
      </w:r>
    </w:p>
    <w:p w:rsidR="00F23A56" w:rsidRDefault="00F23A56">
      <w:pPr>
        <w:jc w:val="both"/>
      </w:pPr>
      <w:r>
        <w:rPr>
          <w:sz w:val="20"/>
          <w:szCs w:val="20"/>
        </w:rPr>
        <w:t>Przedmiotem Umowy jest uregulowanie zasad, w tym określenie praw i obowiązków każdej ze Stron, dotyczących wzajemnej współpracy w zakresie hodowli trzody chlewnej na WAGĘ BITĄ CIEPŁĄ (WBC).</w:t>
      </w:r>
    </w:p>
    <w:p w:rsidR="00F23A56" w:rsidRDefault="00F23A56">
      <w:pPr>
        <w:jc w:val="both"/>
        <w:rPr>
          <w:sz w:val="20"/>
          <w:szCs w:val="20"/>
        </w:rPr>
      </w:pPr>
    </w:p>
    <w:p w:rsidR="00F23A56" w:rsidRDefault="00F23A56">
      <w:pPr>
        <w:jc w:val="both"/>
        <w:rPr>
          <w:rFonts w:cs="Calibri"/>
          <w:b/>
          <w:sz w:val="20"/>
          <w:szCs w:val="20"/>
        </w:rPr>
      </w:pPr>
    </w:p>
    <w:p w:rsidR="00F23A56" w:rsidRDefault="00F23A56">
      <w:pPr>
        <w:jc w:val="center"/>
      </w:pPr>
      <w:r>
        <w:rPr>
          <w:rFonts w:cs="Calibri"/>
          <w:b/>
        </w:rPr>
        <w:lastRenderedPageBreak/>
        <w:t>§2</w:t>
      </w:r>
    </w:p>
    <w:p w:rsidR="00F23A56" w:rsidRDefault="00F23A56">
      <w:pPr>
        <w:jc w:val="center"/>
      </w:pPr>
      <w:r>
        <w:rPr>
          <w:rFonts w:cs="Calibri"/>
          <w:b/>
        </w:rPr>
        <w:t>ZOBOWIĄZANIA PRODUCENTA</w:t>
      </w:r>
    </w:p>
    <w:p w:rsidR="00F23A56" w:rsidRDefault="00F23A56">
      <w:pPr>
        <w:pStyle w:val="Akapitzlist"/>
        <w:numPr>
          <w:ilvl w:val="0"/>
          <w:numId w:val="9"/>
        </w:numPr>
        <w:jc w:val="both"/>
      </w:pPr>
      <w:r>
        <w:rPr>
          <w:sz w:val="20"/>
          <w:szCs w:val="20"/>
        </w:rPr>
        <w:t xml:space="preserve">PRZEDSIĘBIORCA sprzedaje w celu hodowli warchlaki, a PRODUCENT kupuje je i zobowiązuje się do przeprowadzenia ich hodowli. Jednocześnie PRODUCENT z chwilą nabycia warchlaków zobowiązuje się sprzedać tuczniki wyłącznie na rzecz PRZEDSIĘBIORCY, na warunkach i w okresie szczegółowo wskazanym w Umowie oraz dodatkowych dokumentach powstałych podczas realizacji Umowy, których wzór stanowi załącznik nr 1 do Umowy. </w:t>
      </w:r>
    </w:p>
    <w:p w:rsidR="00F23A56" w:rsidRDefault="00F23A56">
      <w:pPr>
        <w:pStyle w:val="Akapitzlist"/>
        <w:numPr>
          <w:ilvl w:val="0"/>
          <w:numId w:val="9"/>
        </w:numPr>
        <w:jc w:val="both"/>
      </w:pPr>
      <w:r>
        <w:rPr>
          <w:sz w:val="20"/>
          <w:szCs w:val="20"/>
        </w:rPr>
        <w:t xml:space="preserve">PRODUCENT zobowiązuje się prowadzić hodowlę warchlaków we własnym gospodarstwie lub w gospodarstwie do którego posiada tytuł prawny, w obiekcie wskazanym we wstępie Umowy, z dołożeniem najwyższej staranności, przy zastosowaniu zasad humanitarnego traktowania zwierząt. Hodowla będzie się odbywała przy wykorzystaniu pasz nabytych przez PRODUCENTA na wolnym rynku, za które PRZEDSIĘBIORCA co do zasady zapłaci PRODUCENTOWI, z chwilą ostatecznego rozliczenia danego cyklu, na warunkach szczegółowo określonych w Umowie,  w tym jej </w:t>
      </w:r>
      <w:r>
        <w:rPr>
          <w:rFonts w:cs="Calibri"/>
          <w:sz w:val="20"/>
          <w:szCs w:val="20"/>
        </w:rPr>
        <w:t>§</w:t>
      </w:r>
      <w:r>
        <w:rPr>
          <w:sz w:val="20"/>
          <w:szCs w:val="20"/>
        </w:rPr>
        <w:t xml:space="preserve"> 5 ust. 1 - 3. </w:t>
      </w:r>
    </w:p>
    <w:p w:rsidR="00F23A56" w:rsidRDefault="00F23A56">
      <w:pPr>
        <w:pStyle w:val="Akapitzlist"/>
        <w:numPr>
          <w:ilvl w:val="0"/>
          <w:numId w:val="9"/>
        </w:numPr>
        <w:jc w:val="both"/>
      </w:pPr>
      <w:r>
        <w:rPr>
          <w:sz w:val="20"/>
          <w:szCs w:val="20"/>
        </w:rPr>
        <w:t xml:space="preserve">Ponadto PRODUCENT zobowiązany jest zapewnić nabytym od PRZEDSIĘBIORCY warchlakom szeroko rozumianą opiekę weterynaryjną, stosując się do zaleceń PRZEDSIĘBIORCY, której całkowity koszt został wliczony w wynagrodzeniu PRODUCENTA, o którym mowa w </w:t>
      </w:r>
      <w:r>
        <w:rPr>
          <w:rFonts w:cs="Calibri"/>
          <w:sz w:val="20"/>
          <w:szCs w:val="20"/>
        </w:rPr>
        <w:t>§</w:t>
      </w:r>
      <w:r>
        <w:rPr>
          <w:sz w:val="20"/>
          <w:szCs w:val="20"/>
        </w:rPr>
        <w:t xml:space="preserve"> 9 ust. 2 Umowy.</w:t>
      </w:r>
    </w:p>
    <w:p w:rsidR="00F23A56" w:rsidRDefault="00F23A56">
      <w:pPr>
        <w:pStyle w:val="Akapitzlist"/>
        <w:numPr>
          <w:ilvl w:val="0"/>
          <w:numId w:val="9"/>
        </w:numPr>
        <w:jc w:val="both"/>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prowadzona jest hodowla trzody.</w:t>
      </w:r>
    </w:p>
    <w:p w:rsidR="00F23A56" w:rsidRDefault="00F23A56">
      <w:pPr>
        <w:pStyle w:val="Akapitzlist"/>
        <w:numPr>
          <w:ilvl w:val="0"/>
          <w:numId w:val="9"/>
        </w:numPr>
        <w:jc w:val="both"/>
      </w:pPr>
      <w:r>
        <w:rPr>
          <w:sz w:val="20"/>
          <w:szCs w:val="20"/>
        </w:rPr>
        <w:t>PRODUCENT zobowiązuje się do zapewnienia przebiegu hodowli we właściwych warunkach zoohigienicznych i sanitarnych w szczególności przez zapewnienie:</w:t>
      </w:r>
    </w:p>
    <w:p w:rsidR="00F23A56" w:rsidRDefault="00F23A56">
      <w:pPr>
        <w:pStyle w:val="Akapitzlist"/>
        <w:numPr>
          <w:ilvl w:val="0"/>
          <w:numId w:val="7"/>
        </w:numPr>
        <w:jc w:val="both"/>
      </w:pPr>
      <w:r>
        <w:rPr>
          <w:sz w:val="20"/>
          <w:szCs w:val="20"/>
        </w:rPr>
        <w:t>Mat dezynfekcyjnych w istotnych miejscach gospodarstwa</w:t>
      </w:r>
    </w:p>
    <w:p w:rsidR="00F23A56" w:rsidRDefault="00F23A56">
      <w:pPr>
        <w:pStyle w:val="Akapitzlist"/>
        <w:numPr>
          <w:ilvl w:val="0"/>
          <w:numId w:val="7"/>
        </w:numPr>
        <w:jc w:val="both"/>
      </w:pPr>
      <w:r>
        <w:rPr>
          <w:sz w:val="20"/>
          <w:szCs w:val="20"/>
        </w:rPr>
        <w:t>Zapewnienie możliwości dezynfekcji rąk i obuwia</w:t>
      </w:r>
    </w:p>
    <w:p w:rsidR="00F23A56" w:rsidRDefault="00F23A56">
      <w:pPr>
        <w:pStyle w:val="Akapitzlist"/>
        <w:numPr>
          <w:ilvl w:val="0"/>
          <w:numId w:val="7"/>
        </w:numPr>
        <w:jc w:val="both"/>
      </w:pPr>
      <w:r>
        <w:rPr>
          <w:sz w:val="20"/>
          <w:szCs w:val="20"/>
        </w:rPr>
        <w:t>Ograniczenie ruchu osób postronnych oraz wjazdu na teren gospodarstwa</w:t>
      </w:r>
    </w:p>
    <w:p w:rsidR="00F23A56" w:rsidRDefault="00F23A56">
      <w:pPr>
        <w:pStyle w:val="Akapitzlist"/>
        <w:numPr>
          <w:ilvl w:val="0"/>
          <w:numId w:val="7"/>
        </w:numPr>
        <w:jc w:val="both"/>
      </w:pPr>
      <w:r>
        <w:rPr>
          <w:sz w:val="20"/>
          <w:szCs w:val="20"/>
        </w:rPr>
        <w:t>Uniemożliwienie wstępu  osób postronnych na teren tuczarni</w:t>
      </w:r>
    </w:p>
    <w:p w:rsidR="00F23A56" w:rsidRDefault="00F23A56">
      <w:pPr>
        <w:pStyle w:val="Akapitzlist"/>
        <w:numPr>
          <w:ilvl w:val="0"/>
          <w:numId w:val="7"/>
        </w:numPr>
        <w:jc w:val="both"/>
      </w:pPr>
      <w:r>
        <w:rPr>
          <w:sz w:val="20"/>
          <w:szCs w:val="20"/>
        </w:rPr>
        <w:t>Wyposażenie obiektów w system ostrzegania przed zanikiem zasilania w energię elektryczną</w:t>
      </w:r>
    </w:p>
    <w:p w:rsidR="00F23A56" w:rsidRDefault="00F23A56">
      <w:pPr>
        <w:pStyle w:val="Akapitzlist"/>
        <w:numPr>
          <w:ilvl w:val="0"/>
          <w:numId w:val="9"/>
        </w:numPr>
        <w:jc w:val="both"/>
      </w:pPr>
      <w:r>
        <w:rPr>
          <w:sz w:val="20"/>
          <w:szCs w:val="20"/>
        </w:rPr>
        <w:t>PRODUCENT zobowiązany jest do zapewnienia ochrony liczebności i zdrowotności powierzonej trzody od ryzyka zewnętrznego, w tym jej kradzieży.</w:t>
      </w:r>
    </w:p>
    <w:p w:rsidR="00F23A56" w:rsidRDefault="00F23A56">
      <w:pPr>
        <w:pStyle w:val="Akapitzlist"/>
        <w:numPr>
          <w:ilvl w:val="0"/>
          <w:numId w:val="9"/>
        </w:numPr>
        <w:jc w:val="both"/>
      </w:pPr>
      <w:r>
        <w:rPr>
          <w:sz w:val="20"/>
          <w:szCs w:val="20"/>
        </w:rPr>
        <w:t>PRODUCENT zobowiązany jest do posiadania przez cały czas trwania Umowy ważnej i wiążącej umowy OC gospodarstwa.</w:t>
      </w:r>
    </w:p>
    <w:p w:rsidR="00F23A56" w:rsidRDefault="00F23A56">
      <w:pPr>
        <w:pStyle w:val="Akapitzlist"/>
        <w:numPr>
          <w:ilvl w:val="0"/>
          <w:numId w:val="9"/>
        </w:numPr>
        <w:jc w:val="both"/>
      </w:pPr>
      <w:r>
        <w:rPr>
          <w:sz w:val="20"/>
          <w:szCs w:val="20"/>
        </w:rPr>
        <w:t xml:space="preserve">PRODUCENT zobowiązany jest zgłosić do sprzedaży, w terminie każdorazowo wskazanym w dokumencie, którego wzór stanowi załącznik do Umowy, tożsamą ilość nabytych na podstawie Umowy warchlaków, pomniejszoną o udokumentowaną, zgłoszoną oraz zaakceptowaną przez PRZEDSIĘBIORCĘ ilość upadków. </w:t>
      </w:r>
    </w:p>
    <w:p w:rsidR="00F23A56" w:rsidRDefault="00F23A56">
      <w:pPr>
        <w:pStyle w:val="Akapitzlist"/>
        <w:numPr>
          <w:ilvl w:val="0"/>
          <w:numId w:val="9"/>
        </w:numPr>
        <w:jc w:val="both"/>
      </w:pPr>
      <w:r>
        <w:rPr>
          <w:sz w:val="20"/>
          <w:szCs w:val="20"/>
        </w:rPr>
        <w:t>PRODUCENT zobowiązany jest do przekazania wraz z tucznikami na rzecz PRZEDSIĘBIORCY wszelkich niezbędnych dokumentów dotyczących zbywanych tuczników.</w:t>
      </w:r>
    </w:p>
    <w:p w:rsidR="00F23A56" w:rsidRDefault="00F23A56">
      <w:pPr>
        <w:pStyle w:val="Akapitzlist"/>
        <w:numPr>
          <w:ilvl w:val="0"/>
          <w:numId w:val="9"/>
        </w:numPr>
        <w:jc w:val="both"/>
      </w:pPr>
      <w:r>
        <w:rPr>
          <w:rFonts w:cs="Calibri"/>
          <w:sz w:val="20"/>
          <w:szCs w:val="20"/>
        </w:rPr>
        <w:t xml:space="preserve"> </w:t>
      </w:r>
      <w:r>
        <w:rPr>
          <w:sz w:val="20"/>
          <w:szCs w:val="20"/>
        </w:rPr>
        <w:t xml:space="preserve">PRODUCENT zobowiązany jest zapewnić nabytym warchlakom właściwy nadzór Inspekcji Weterynaryjnej w okresie realizacji Umowy. </w:t>
      </w:r>
    </w:p>
    <w:p w:rsidR="00F23A56" w:rsidRDefault="00F23A56">
      <w:pPr>
        <w:pStyle w:val="Akapitzlist"/>
        <w:numPr>
          <w:ilvl w:val="0"/>
          <w:numId w:val="9"/>
        </w:numPr>
        <w:jc w:val="both"/>
      </w:pPr>
      <w:r>
        <w:rPr>
          <w:sz w:val="20"/>
          <w:szCs w:val="20"/>
        </w:rPr>
        <w:t>PRODUCENT zobowiązuje się do wydania PRZEDSIĘBIORCY tuczników czystych i nie karmionych min. 12h przed odbiorem z gospodarstwa bez obić i innych uszkodzeń.</w:t>
      </w:r>
    </w:p>
    <w:p w:rsidR="00F23A56" w:rsidRDefault="00F23A56">
      <w:pPr>
        <w:pStyle w:val="Akapitzlist"/>
        <w:numPr>
          <w:ilvl w:val="0"/>
          <w:numId w:val="9"/>
        </w:numPr>
        <w:jc w:val="both"/>
      </w:pPr>
      <w:r>
        <w:rPr>
          <w:sz w:val="20"/>
          <w:szCs w:val="20"/>
        </w:rPr>
        <w:t>PRODUCENT zobowiązany jest do prawidłowego i czytelnego oznakowania zwierząt, zgodnie z aktualnie obowiązującymi  przepisami prawa.</w:t>
      </w:r>
    </w:p>
    <w:p w:rsidR="00F23A56" w:rsidRDefault="00F23A56">
      <w:pPr>
        <w:pStyle w:val="Akapitzlist"/>
        <w:numPr>
          <w:ilvl w:val="0"/>
          <w:numId w:val="9"/>
        </w:numPr>
        <w:jc w:val="both"/>
      </w:pPr>
      <w:r>
        <w:rPr>
          <w:sz w:val="20"/>
          <w:szCs w:val="20"/>
        </w:rPr>
        <w:t>PRODUCENT ponosi odpowiedzialność za półtusze skonfiskowane z powodu braku lub nieczytelnego oznakowania sprzedawanych zwierząt.</w:t>
      </w:r>
    </w:p>
    <w:p w:rsidR="00F23A56" w:rsidRDefault="00F23A56">
      <w:pPr>
        <w:pStyle w:val="Akapitzlist"/>
        <w:numPr>
          <w:ilvl w:val="0"/>
          <w:numId w:val="9"/>
        </w:numPr>
        <w:jc w:val="both"/>
      </w:pPr>
      <w:r>
        <w:rPr>
          <w:sz w:val="20"/>
          <w:szCs w:val="20"/>
        </w:rPr>
        <w:t xml:space="preserve">PRODUCENT oświadcza, że jest zainteresowany zbyciem na rzecz PRZEDSIĘBIORCY wyprodukowanych tuczników oraz rozliczeniem sprzedaży na warunkach szczegółowo wskazanych </w:t>
      </w:r>
      <w:r>
        <w:rPr>
          <w:rFonts w:cs="Calibri"/>
          <w:sz w:val="20"/>
          <w:szCs w:val="20"/>
        </w:rPr>
        <w:t>§</w:t>
      </w:r>
      <w:r>
        <w:rPr>
          <w:sz w:val="20"/>
          <w:szCs w:val="20"/>
        </w:rPr>
        <w:t xml:space="preserve"> 9 ust. </w:t>
      </w:r>
      <w:r w:rsidR="00012150">
        <w:rPr>
          <w:sz w:val="20"/>
          <w:szCs w:val="20"/>
        </w:rPr>
        <w:t>5</w:t>
      </w:r>
      <w:r>
        <w:rPr>
          <w:sz w:val="20"/>
          <w:szCs w:val="20"/>
        </w:rPr>
        <w:t xml:space="preserve"> Umowy. </w:t>
      </w:r>
    </w:p>
    <w:p w:rsidR="00F23A56" w:rsidRDefault="00F23A56">
      <w:pPr>
        <w:pStyle w:val="Akapitzlist"/>
        <w:numPr>
          <w:ilvl w:val="0"/>
          <w:numId w:val="9"/>
        </w:numPr>
        <w:jc w:val="both"/>
      </w:pPr>
      <w:r>
        <w:rPr>
          <w:sz w:val="20"/>
          <w:szCs w:val="20"/>
        </w:rPr>
        <w:t>PRODUCENT w okresie hodowli nie może zwierząt sprzedać lub dysponować nimi pod jakimkolwiek tytułem prawnym innym podmiotom. PRODUCENT nie może składać jakichkolwiek oświadczeń woli względem podmiotów trzecich co do nabytej od PRZEDSIĘBIORCY trzody.</w:t>
      </w:r>
    </w:p>
    <w:p w:rsidR="00F23A56" w:rsidRDefault="00F23A56">
      <w:pPr>
        <w:pStyle w:val="Akapitzlist"/>
        <w:jc w:val="both"/>
        <w:rPr>
          <w:sz w:val="20"/>
          <w:szCs w:val="20"/>
        </w:rPr>
      </w:pPr>
    </w:p>
    <w:p w:rsidR="00F23A56" w:rsidRDefault="00F23A56">
      <w:pPr>
        <w:pStyle w:val="Akapitzlist"/>
        <w:jc w:val="both"/>
        <w:rPr>
          <w:sz w:val="20"/>
          <w:szCs w:val="20"/>
        </w:rPr>
      </w:pPr>
    </w:p>
    <w:p w:rsidR="00F23A56" w:rsidRDefault="00F23A56">
      <w:pPr>
        <w:pStyle w:val="Akapitzlist"/>
        <w:jc w:val="both"/>
        <w:rPr>
          <w:sz w:val="20"/>
          <w:szCs w:val="20"/>
        </w:rPr>
      </w:pPr>
    </w:p>
    <w:p w:rsidR="00F23A56" w:rsidRDefault="00F23A56">
      <w:pPr>
        <w:pStyle w:val="Akapitzlist"/>
        <w:numPr>
          <w:ilvl w:val="0"/>
          <w:numId w:val="9"/>
        </w:numPr>
        <w:jc w:val="both"/>
      </w:pPr>
      <w:r>
        <w:rPr>
          <w:sz w:val="20"/>
          <w:szCs w:val="20"/>
        </w:rPr>
        <w:t>PRODUCENT w okresie hodowli zobowiązuje się do niezwłocznego informowania PRZEDSIĘBIORCY w formie pisemnej o wszelkich toczących się względem PRODUCENTA postępowaniach sądowych, administracyjnych, karnych lub egzekucyjnych, które mogą mieć wpływ na wykonanie Umowy. W przypadku stwierdzenia zaniechania przez PRODUCENTA obowiązku, o którym mowa w zdaniu poprzednim, PRZEDSIĘBIORCA może dochodzić od PRODUCENTA kary umownej w wysokości 20.000,00 złotych.</w:t>
      </w:r>
    </w:p>
    <w:p w:rsidR="00F23A56" w:rsidRDefault="00F23A56">
      <w:pPr>
        <w:pStyle w:val="Akapitzlist"/>
        <w:jc w:val="center"/>
        <w:rPr>
          <w:sz w:val="20"/>
          <w:szCs w:val="20"/>
        </w:rPr>
      </w:pPr>
    </w:p>
    <w:p w:rsidR="00F23A56" w:rsidRDefault="00F23A56">
      <w:pPr>
        <w:pStyle w:val="Akapitzlist"/>
        <w:jc w:val="center"/>
      </w:pPr>
      <w:r>
        <w:rPr>
          <w:rFonts w:cs="Calibri"/>
          <w:b/>
        </w:rPr>
        <w:t>§</w:t>
      </w:r>
      <w:r>
        <w:rPr>
          <w:b/>
        </w:rPr>
        <w:t>3</w:t>
      </w:r>
    </w:p>
    <w:p w:rsidR="00F23A56" w:rsidRDefault="00F23A56">
      <w:pPr>
        <w:pStyle w:val="Akapitzlist"/>
        <w:jc w:val="center"/>
      </w:pPr>
      <w:r>
        <w:rPr>
          <w:rFonts w:cs="Calibri"/>
          <w:b/>
        </w:rPr>
        <w:t>Zobowiązania PRZEDSIĘBIORCY</w:t>
      </w:r>
    </w:p>
    <w:p w:rsidR="00F23A56" w:rsidRDefault="00F23A56">
      <w:pPr>
        <w:pStyle w:val="Akapitzlist"/>
        <w:ind w:left="340"/>
        <w:jc w:val="center"/>
        <w:rPr>
          <w:b/>
        </w:rPr>
      </w:pPr>
    </w:p>
    <w:p w:rsidR="00F23A56" w:rsidRDefault="00F23A56">
      <w:pPr>
        <w:pStyle w:val="Akapitzlist"/>
        <w:numPr>
          <w:ilvl w:val="0"/>
          <w:numId w:val="11"/>
        </w:numPr>
        <w:ind w:left="700"/>
        <w:jc w:val="both"/>
      </w:pPr>
      <w:r>
        <w:rPr>
          <w:sz w:val="20"/>
          <w:szCs w:val="20"/>
        </w:rPr>
        <w:t>PRZEDSIĘBIORCA, po zakończeniu hodowli, zobowiązuje się zakupić i odebrać tuczniki wytworzone ze sprzedanych PRODUCENTOWI warchlaków.</w:t>
      </w:r>
    </w:p>
    <w:p w:rsidR="00F23A56" w:rsidRDefault="00F23A56">
      <w:pPr>
        <w:pStyle w:val="Akapitzlist"/>
        <w:numPr>
          <w:ilvl w:val="0"/>
          <w:numId w:val="11"/>
        </w:numPr>
        <w:ind w:left="700"/>
        <w:jc w:val="both"/>
      </w:pPr>
      <w:r>
        <w:rPr>
          <w:sz w:val="20"/>
          <w:szCs w:val="20"/>
        </w:rPr>
        <w:t>PRZEDSIĘBIORCA odbierze od PRODUCENTA tuczniki z miejsca prowadzenia hodowli, w terminie szczegółowo wskazanym w dokumencie stanowiącym załącznik do Umowy, pod warunkiem zapewnienia przez PRODUCENTA odpowiedniego dojazdu dla samochodów PRZEDSIĘBIORCY.</w:t>
      </w:r>
    </w:p>
    <w:p w:rsidR="00F23A56" w:rsidRDefault="00F23A56">
      <w:pPr>
        <w:pStyle w:val="Akapitzlist"/>
        <w:numPr>
          <w:ilvl w:val="0"/>
          <w:numId w:val="11"/>
        </w:numPr>
        <w:ind w:left="700"/>
        <w:jc w:val="both"/>
      </w:pPr>
      <w:r>
        <w:rPr>
          <w:sz w:val="20"/>
          <w:szCs w:val="20"/>
        </w:rPr>
        <w:t>PRZEDSIĘBIORCA zobowiązuje się do wystawienia przy odbiorze tuczników dokumentu ,,dowód odbioru” z zaznaczeniem ilości oraz wagi odbieranych sztuk, a PRODUCENT zobowiązany jest do złożenia na tym dokumencie własnoręcznego podpisu.</w:t>
      </w:r>
    </w:p>
    <w:p w:rsidR="00F23A56" w:rsidRDefault="00F23A56">
      <w:pPr>
        <w:pStyle w:val="Akapitzlist"/>
        <w:numPr>
          <w:ilvl w:val="0"/>
          <w:numId w:val="11"/>
        </w:numPr>
        <w:ind w:left="700"/>
        <w:jc w:val="both"/>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w:t>
      </w:r>
      <w:r>
        <w:rPr>
          <w:rFonts w:cs="Calibri"/>
          <w:sz w:val="20"/>
          <w:szCs w:val="20"/>
        </w:rPr>
        <w:t>§</w:t>
      </w:r>
      <w:r>
        <w:rPr>
          <w:sz w:val="20"/>
          <w:szCs w:val="20"/>
        </w:rPr>
        <w:t xml:space="preserve"> 9 ust. 2-6 Umowy.  </w:t>
      </w:r>
    </w:p>
    <w:p w:rsidR="00F23A56" w:rsidRDefault="00F23A56">
      <w:pPr>
        <w:ind w:left="720"/>
        <w:jc w:val="center"/>
      </w:pPr>
      <w:r>
        <w:rPr>
          <w:rFonts w:cs="Calibri"/>
          <w:b/>
        </w:rPr>
        <w:t>§</w:t>
      </w:r>
      <w:r>
        <w:rPr>
          <w:b/>
        </w:rPr>
        <w:t>4</w:t>
      </w:r>
    </w:p>
    <w:p w:rsidR="00F23A56" w:rsidRDefault="00F23A56">
      <w:pPr>
        <w:pStyle w:val="Akapitzlist"/>
        <w:jc w:val="center"/>
      </w:pPr>
      <w:r>
        <w:rPr>
          <w:b/>
        </w:rPr>
        <w:t>KOSZTY</w:t>
      </w:r>
    </w:p>
    <w:p w:rsidR="00F23A56" w:rsidRDefault="00F23A56">
      <w:pPr>
        <w:pStyle w:val="Akapitzlist"/>
        <w:ind w:left="1080"/>
        <w:jc w:val="center"/>
        <w:rPr>
          <w:b/>
        </w:rPr>
      </w:pPr>
    </w:p>
    <w:p w:rsidR="00F23A56" w:rsidRDefault="00F23A56">
      <w:pPr>
        <w:pStyle w:val="Akapitzlist"/>
        <w:numPr>
          <w:ilvl w:val="0"/>
          <w:numId w:val="6"/>
        </w:numPr>
        <w:jc w:val="both"/>
      </w:pPr>
      <w:r>
        <w:rPr>
          <w:sz w:val="20"/>
          <w:szCs w:val="20"/>
        </w:rPr>
        <w:t>PRZEDSIĘBIORCA dostarczy na własny koszt PRODUCENTOWI warchlaki. Przyjęcie dostarczonych przez PRZEDSIĘBIORCĘ warchlaków nastąpi na podstawie dokumentu „dowód dostawy”. Od chwili faktycznego przekazania PRODUCENTOWI warchlaków, PRODUCENT ponosi za nie odpowiedzialność.</w:t>
      </w:r>
    </w:p>
    <w:p w:rsidR="00F23A56" w:rsidRDefault="00F23A56">
      <w:pPr>
        <w:pStyle w:val="Akapitzlist"/>
        <w:numPr>
          <w:ilvl w:val="0"/>
          <w:numId w:val="6"/>
        </w:numPr>
        <w:jc w:val="both"/>
      </w:pPr>
      <w:r>
        <w:rPr>
          <w:sz w:val="20"/>
          <w:szCs w:val="20"/>
        </w:rPr>
        <w:t>PRZEDSIĘBIORCA odbierze tuczniki po zakończeniu tuczu od PRODUCENTA na koszt własny. PRODUCENT przeprowadzi załadunek tuczników na pojazdy podstawione przez PRZEDSIĘBIORCĘ na własny koszt.</w:t>
      </w:r>
    </w:p>
    <w:p w:rsidR="00F23A56" w:rsidRDefault="00F23A56">
      <w:pPr>
        <w:pStyle w:val="Akapitzlist"/>
        <w:numPr>
          <w:ilvl w:val="0"/>
          <w:numId w:val="6"/>
        </w:numPr>
        <w:jc w:val="both"/>
      </w:pPr>
      <w:r>
        <w:rPr>
          <w:sz w:val="20"/>
          <w:szCs w:val="20"/>
        </w:rPr>
        <w:t>PRODUCENT we własnym zakresie i na własne ryzyko pokrywa koszty związane z zapewnieniem prawidłowych warunków tuczu w tym koszt wyżywienia, ew. pracowników, opieki weterynaryjnej tuczników, energii elektrycznej, wody, słomy, sprzątania obiektu, mycia i dezynfekcji oraz niezbędnej kwarantanny.</w:t>
      </w:r>
    </w:p>
    <w:p w:rsidR="00F23A56" w:rsidRDefault="00F23A56">
      <w:pPr>
        <w:pStyle w:val="Akapitzlist"/>
        <w:numPr>
          <w:ilvl w:val="0"/>
          <w:numId w:val="6"/>
        </w:numPr>
        <w:jc w:val="both"/>
      </w:pPr>
      <w:r>
        <w:rPr>
          <w:sz w:val="20"/>
          <w:szCs w:val="20"/>
        </w:rPr>
        <w:t>PRODUCENT we własnym zakresie pokrywa koszty zgodnego z obowiązującymi przepisami zagospodarowania gnojowicy, obornika i innych odpadów i nieczystości powstających w procesie tuczu.</w:t>
      </w:r>
    </w:p>
    <w:p w:rsidR="00F23A56" w:rsidRDefault="00F23A56">
      <w:pPr>
        <w:pStyle w:val="Akapitzlist"/>
        <w:jc w:val="center"/>
        <w:rPr>
          <w:rFonts w:cs="Calibri"/>
          <w:b/>
          <w:sz w:val="20"/>
          <w:szCs w:val="20"/>
        </w:rPr>
      </w:pPr>
    </w:p>
    <w:p w:rsidR="00F23A56" w:rsidRDefault="00F23A56">
      <w:pPr>
        <w:pStyle w:val="Akapitzlist"/>
        <w:jc w:val="center"/>
      </w:pPr>
      <w:r>
        <w:rPr>
          <w:rFonts w:cs="Calibri"/>
          <w:b/>
        </w:rPr>
        <w:t>§</w:t>
      </w:r>
      <w:r>
        <w:rPr>
          <w:b/>
        </w:rPr>
        <w:t>5</w:t>
      </w:r>
    </w:p>
    <w:p w:rsidR="00F23A56" w:rsidRDefault="00F23A56">
      <w:pPr>
        <w:pStyle w:val="Akapitzlist"/>
        <w:jc w:val="center"/>
      </w:pPr>
      <w:r>
        <w:rPr>
          <w:b/>
        </w:rPr>
        <w:t>PASZA</w:t>
      </w:r>
    </w:p>
    <w:p w:rsidR="00F23A56" w:rsidRDefault="00F23A56">
      <w:pPr>
        <w:pStyle w:val="Akapitzlist"/>
        <w:jc w:val="center"/>
        <w:rPr>
          <w:b/>
        </w:rPr>
      </w:pPr>
    </w:p>
    <w:p w:rsidR="00F23A56" w:rsidRDefault="00F23A56">
      <w:pPr>
        <w:pStyle w:val="Akapitzlist"/>
        <w:numPr>
          <w:ilvl w:val="0"/>
          <w:numId w:val="4"/>
        </w:numPr>
        <w:jc w:val="both"/>
      </w:pPr>
      <w:r>
        <w:rPr>
          <w:sz w:val="20"/>
          <w:szCs w:val="20"/>
        </w:rPr>
        <w:t xml:space="preserve">Mając na uwadze </w:t>
      </w:r>
      <w:r>
        <w:rPr>
          <w:rFonts w:cs="Calibri"/>
          <w:sz w:val="20"/>
          <w:szCs w:val="20"/>
        </w:rPr>
        <w:t>§</w:t>
      </w:r>
      <w:r>
        <w:rPr>
          <w:sz w:val="20"/>
          <w:szCs w:val="20"/>
        </w:rPr>
        <w:t xml:space="preserve"> 2 ust. 2 Umowy, Strony Umowy zgodnie przyjmują normy zużycia paszy na 1 kg przyrostu, co oznacza, że PRZEDSIĘBIORCA będzie ponosił koszt zakupu paszy do kwoty wynikającej z przedmiotowej normy, zaś w przypadku zużycia przez PRODUCENTA paszy powyżej normy, to PRODUCENT będzie ponosił bezpośredni koszt za ponadnormatywne zużycie paszy. Dodatkowo, Strony zgodnie zastrzegają, iż powyższy sposób wzajemnego rozliczenia z tytułu nabytej </w:t>
      </w:r>
    </w:p>
    <w:p w:rsidR="00F23A56" w:rsidRDefault="00F23A56">
      <w:pPr>
        <w:pStyle w:val="Akapitzlist"/>
        <w:jc w:val="both"/>
        <w:rPr>
          <w:sz w:val="20"/>
          <w:szCs w:val="20"/>
        </w:rPr>
      </w:pPr>
    </w:p>
    <w:p w:rsidR="00F23A56" w:rsidRDefault="00F23A56">
      <w:pPr>
        <w:pStyle w:val="Akapitzlist"/>
        <w:jc w:val="both"/>
      </w:pPr>
      <w:r>
        <w:rPr>
          <w:sz w:val="20"/>
          <w:szCs w:val="20"/>
        </w:rPr>
        <w:t>paszy przez PRODUCENTA, znajdzie zastosowanie w przypadku wydania przez PRODUCENTA tuczników, których średnia waga żywa będzie wynosić:</w:t>
      </w:r>
    </w:p>
    <w:p w:rsidR="00F23A56" w:rsidRDefault="00F23A56">
      <w:pPr>
        <w:ind w:left="360"/>
      </w:pPr>
      <w:r>
        <w:rPr>
          <w:b/>
          <w:bCs/>
          <w:sz w:val="20"/>
          <w:szCs w:val="20"/>
        </w:rPr>
        <w:t xml:space="preserve">        - &lt; 126,1 kg – 2,</w:t>
      </w:r>
      <w:r w:rsidR="00B578B1">
        <w:rPr>
          <w:b/>
          <w:bCs/>
          <w:sz w:val="20"/>
          <w:szCs w:val="20"/>
        </w:rPr>
        <w:t>90</w:t>
      </w:r>
      <w:r>
        <w:rPr>
          <w:b/>
          <w:bCs/>
          <w:sz w:val="20"/>
          <w:szCs w:val="20"/>
        </w:rPr>
        <w:t xml:space="preserve"> kg paszy na 1 kg przyrostu;</w:t>
      </w:r>
    </w:p>
    <w:p w:rsidR="00F23A56" w:rsidRDefault="00F23A56">
      <w:pPr>
        <w:ind w:firstLine="360"/>
      </w:pPr>
      <w:r>
        <w:rPr>
          <w:b/>
          <w:bCs/>
          <w:sz w:val="20"/>
          <w:szCs w:val="20"/>
        </w:rPr>
        <w:t xml:space="preserve">        - &gt; 126 kg &lt; 122,1 kg – 2,8</w:t>
      </w:r>
      <w:r w:rsidR="00B578B1">
        <w:rPr>
          <w:b/>
          <w:bCs/>
          <w:sz w:val="20"/>
          <w:szCs w:val="20"/>
        </w:rPr>
        <w:t>5</w:t>
      </w:r>
      <w:r>
        <w:rPr>
          <w:b/>
          <w:bCs/>
          <w:sz w:val="20"/>
          <w:szCs w:val="20"/>
        </w:rPr>
        <w:t xml:space="preserve"> kg paszy na 1 kg przyrostu;</w:t>
      </w:r>
    </w:p>
    <w:p w:rsidR="00F23A56" w:rsidRDefault="00F23A56">
      <w:pPr>
        <w:ind w:firstLine="360"/>
      </w:pPr>
      <w:r>
        <w:rPr>
          <w:b/>
          <w:bCs/>
          <w:sz w:val="20"/>
          <w:szCs w:val="20"/>
        </w:rPr>
        <w:t xml:space="preserve">        - &gt; 122 kg &lt; 118,1 kg – 2,</w:t>
      </w:r>
      <w:r w:rsidR="00B578B1">
        <w:rPr>
          <w:b/>
          <w:bCs/>
          <w:sz w:val="20"/>
          <w:szCs w:val="20"/>
        </w:rPr>
        <w:t>80</w:t>
      </w:r>
      <w:r>
        <w:rPr>
          <w:b/>
          <w:bCs/>
          <w:sz w:val="20"/>
          <w:szCs w:val="20"/>
        </w:rPr>
        <w:t xml:space="preserve"> kg paszy na 1 kg przyrostu;</w:t>
      </w:r>
    </w:p>
    <w:p w:rsidR="00F23A56" w:rsidRDefault="00F23A56">
      <w:pPr>
        <w:ind w:firstLine="360"/>
      </w:pPr>
      <w:r>
        <w:rPr>
          <w:b/>
          <w:bCs/>
          <w:sz w:val="20"/>
          <w:szCs w:val="20"/>
        </w:rPr>
        <w:t xml:space="preserve">        - &gt; 118 kg &lt; 115,1 kg – 2,7</w:t>
      </w:r>
      <w:r w:rsidR="00B578B1">
        <w:rPr>
          <w:b/>
          <w:bCs/>
          <w:sz w:val="20"/>
          <w:szCs w:val="20"/>
        </w:rPr>
        <w:t>5</w:t>
      </w:r>
      <w:r>
        <w:rPr>
          <w:b/>
          <w:bCs/>
          <w:sz w:val="20"/>
          <w:szCs w:val="20"/>
        </w:rPr>
        <w:t xml:space="preserve"> kg paszy na 1 kg przyrostu;</w:t>
      </w:r>
    </w:p>
    <w:p w:rsidR="00F23A56" w:rsidRDefault="00F23A56">
      <w:pPr>
        <w:ind w:firstLine="360"/>
        <w:jc w:val="both"/>
      </w:pPr>
      <w:r>
        <w:rPr>
          <w:b/>
          <w:bCs/>
          <w:sz w:val="20"/>
          <w:szCs w:val="20"/>
        </w:rPr>
        <w:t xml:space="preserve">        - &gt; 115 kg &lt; 110,1 kg – 2,</w:t>
      </w:r>
      <w:r w:rsidR="00B578B1">
        <w:rPr>
          <w:b/>
          <w:bCs/>
          <w:sz w:val="20"/>
          <w:szCs w:val="20"/>
        </w:rPr>
        <w:t>70</w:t>
      </w:r>
      <w:r>
        <w:rPr>
          <w:b/>
          <w:bCs/>
          <w:sz w:val="20"/>
          <w:szCs w:val="20"/>
        </w:rPr>
        <w:t xml:space="preserve"> kg paszy na 1 kg przyrostu</w:t>
      </w:r>
      <w:r>
        <w:rPr>
          <w:sz w:val="20"/>
          <w:szCs w:val="20"/>
        </w:rPr>
        <w:t xml:space="preserve">. </w:t>
      </w:r>
    </w:p>
    <w:p w:rsidR="00F23A56" w:rsidRDefault="00F23A56">
      <w:pPr>
        <w:pStyle w:val="Akapitzlist"/>
        <w:numPr>
          <w:ilvl w:val="0"/>
          <w:numId w:val="4"/>
        </w:numPr>
        <w:spacing w:after="0"/>
        <w:jc w:val="both"/>
      </w:pPr>
      <w:r>
        <w:rPr>
          <w:sz w:val="20"/>
          <w:szCs w:val="20"/>
        </w:rPr>
        <w:t xml:space="preserve">Podstawą do wyliczenia ostatecznego przyrostu danego cyklu tuczników, o którym mowa w </w:t>
      </w:r>
      <w:r>
        <w:rPr>
          <w:rFonts w:cs="Calibri"/>
          <w:sz w:val="20"/>
          <w:szCs w:val="20"/>
        </w:rPr>
        <w:t>§</w:t>
      </w:r>
      <w:r>
        <w:rPr>
          <w:sz w:val="20"/>
          <w:szCs w:val="20"/>
        </w:rPr>
        <w:t xml:space="preserve"> 5 ust. 1 Umowy, będzie różnica wagi odebranych przez PRZEDSIĘBIORCĘ od PRODUCENTA tuczników, a ich początkowa waga z miejsca załadunku – Dania.</w:t>
      </w:r>
    </w:p>
    <w:p w:rsidR="00F23A56" w:rsidRDefault="00F23A56">
      <w:pPr>
        <w:numPr>
          <w:ilvl w:val="0"/>
          <w:numId w:val="4"/>
        </w:numPr>
        <w:spacing w:after="160" w:line="256" w:lineRule="auto"/>
        <w:jc w:val="both"/>
      </w:pPr>
      <w:r>
        <w:rPr>
          <w:sz w:val="20"/>
          <w:szCs w:val="20"/>
        </w:rPr>
        <w:t xml:space="preserve">Cenę paszy, za którą na zasadach określonych w </w:t>
      </w:r>
      <w:r>
        <w:rPr>
          <w:rFonts w:cs="Calibri"/>
          <w:sz w:val="20"/>
          <w:szCs w:val="20"/>
        </w:rPr>
        <w:t>§</w:t>
      </w:r>
      <w:r>
        <w:rPr>
          <w:sz w:val="20"/>
          <w:szCs w:val="20"/>
        </w:rPr>
        <w:t xml:space="preserve"> 5 ust. 1 Umowy, ostateczny koszt będzie ponosił PRZEDSIĘBIORCA,     Strony Umowy każdorazowo będą ustalać przy rozpoczęciu kolejnego cyklu, co zostanie potwierdzone we właściwym dokumencie, którego  wzór stanowi załącznik Umowy. </w:t>
      </w:r>
    </w:p>
    <w:p w:rsidR="00F23A56" w:rsidRDefault="00F23A56">
      <w:pPr>
        <w:jc w:val="both"/>
        <w:rPr>
          <w:rFonts w:cs="Calibri"/>
          <w:sz w:val="20"/>
          <w:szCs w:val="20"/>
        </w:rPr>
      </w:pPr>
    </w:p>
    <w:p w:rsidR="00F23A56" w:rsidRDefault="00F23A56">
      <w:pPr>
        <w:pStyle w:val="Akapitzlist"/>
        <w:jc w:val="center"/>
      </w:pPr>
      <w:r>
        <w:rPr>
          <w:rFonts w:cs="Calibri"/>
          <w:b/>
        </w:rPr>
        <w:t>§</w:t>
      </w:r>
      <w:r>
        <w:rPr>
          <w:b/>
        </w:rPr>
        <w:t>6</w:t>
      </w:r>
    </w:p>
    <w:p w:rsidR="00F23A56" w:rsidRDefault="00F23A56">
      <w:pPr>
        <w:pStyle w:val="Akapitzlist"/>
        <w:jc w:val="center"/>
      </w:pPr>
      <w:r>
        <w:rPr>
          <w:b/>
        </w:rPr>
        <w:t xml:space="preserve">PRZEBIEG HODOWLI </w:t>
      </w:r>
    </w:p>
    <w:p w:rsidR="00F23A56" w:rsidRDefault="00F23A56">
      <w:pPr>
        <w:pStyle w:val="Akapitzlist"/>
        <w:ind w:left="340"/>
        <w:jc w:val="center"/>
        <w:rPr>
          <w:b/>
        </w:rPr>
      </w:pPr>
    </w:p>
    <w:p w:rsidR="00F23A56" w:rsidRDefault="00F23A56">
      <w:pPr>
        <w:pStyle w:val="Akapitzlist"/>
        <w:numPr>
          <w:ilvl w:val="0"/>
          <w:numId w:val="3"/>
        </w:numPr>
        <w:ind w:left="700"/>
        <w:jc w:val="both"/>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rsidR="00F23A56" w:rsidRDefault="00F23A56">
      <w:pPr>
        <w:pStyle w:val="Akapitzlist"/>
        <w:numPr>
          <w:ilvl w:val="0"/>
          <w:numId w:val="3"/>
        </w:numPr>
        <w:ind w:left="700"/>
        <w:jc w:val="both"/>
      </w:pPr>
      <w:r>
        <w:rPr>
          <w:sz w:val="20"/>
          <w:szCs w:val="20"/>
        </w:rPr>
        <w:t xml:space="preserve">W okresie obowiązywania Umowy PRODUCENT zobowiązuje się do stosowania i przestrzegania zasady „obiekt pusty-obiekt pełny”. Co oznacza, że PRODUCENTOWI nie wolno dostawiać innych zwierząt do obiektu, w którym znajdują się warchlaki nabyte od PRZEDSIĘBIORCY. </w:t>
      </w:r>
    </w:p>
    <w:p w:rsidR="00F23A56" w:rsidRDefault="00F23A56">
      <w:pPr>
        <w:pStyle w:val="Akapitzlist"/>
        <w:numPr>
          <w:ilvl w:val="0"/>
          <w:numId w:val="3"/>
        </w:numPr>
        <w:ind w:left="700"/>
        <w:jc w:val="both"/>
      </w:pPr>
      <w:r>
        <w:rPr>
          <w:sz w:val="20"/>
          <w:szCs w:val="20"/>
        </w:rPr>
        <w:t xml:space="preserve">W trakcie hodowli PRODUCENT zobowiązany jest do niezwłocznego zgłaszania objawów jakichkolwiek chorób lub nietypowych </w:t>
      </w:r>
      <w:proofErr w:type="spellStart"/>
      <w:r>
        <w:rPr>
          <w:sz w:val="20"/>
          <w:szCs w:val="20"/>
        </w:rPr>
        <w:t>zachowań</w:t>
      </w:r>
      <w:proofErr w:type="spellEnd"/>
      <w:r>
        <w:rPr>
          <w:sz w:val="20"/>
          <w:szCs w:val="20"/>
        </w:rPr>
        <w:t xml:space="preserve">  zdrowotnych stada do osoby sprawującej opiekę weterynaryjną nad stadem i do przedstawiciela PRZEDSIĘBIORCY.</w:t>
      </w:r>
    </w:p>
    <w:p w:rsidR="00F23A56" w:rsidRDefault="00F23A56">
      <w:pPr>
        <w:pStyle w:val="Akapitzlist"/>
        <w:ind w:left="340"/>
        <w:jc w:val="center"/>
      </w:pPr>
      <w:r>
        <w:rPr>
          <w:rFonts w:cs="Calibri"/>
          <w:b/>
        </w:rPr>
        <w:t>§</w:t>
      </w:r>
      <w:r>
        <w:rPr>
          <w:b/>
        </w:rPr>
        <w:t>7</w:t>
      </w:r>
    </w:p>
    <w:p w:rsidR="00F23A56" w:rsidRDefault="00F23A56">
      <w:pPr>
        <w:pStyle w:val="Akapitzlist"/>
        <w:ind w:left="340"/>
        <w:jc w:val="center"/>
      </w:pPr>
      <w:r>
        <w:rPr>
          <w:rFonts w:cs="Calibri"/>
          <w:b/>
        </w:rPr>
        <w:t>UPADKI</w:t>
      </w:r>
    </w:p>
    <w:p w:rsidR="00F23A56" w:rsidRDefault="00F23A56">
      <w:pPr>
        <w:pStyle w:val="Akapitzlist"/>
        <w:ind w:left="340"/>
        <w:jc w:val="center"/>
        <w:rPr>
          <w:rFonts w:cs="Calibri"/>
          <w:b/>
        </w:rPr>
      </w:pPr>
    </w:p>
    <w:p w:rsidR="00F23A56" w:rsidRDefault="00F23A56">
      <w:pPr>
        <w:pStyle w:val="Akapitzlist"/>
        <w:numPr>
          <w:ilvl w:val="0"/>
          <w:numId w:val="12"/>
        </w:numPr>
        <w:ind w:left="700"/>
        <w:jc w:val="both"/>
      </w:pPr>
      <w:r>
        <w:rPr>
          <w:sz w:val="20"/>
          <w:szCs w:val="20"/>
        </w:rPr>
        <w:t xml:space="preserve">W Przypadku padnięcia każdej sztuki, PRODUCENT zobowiązany jest telefonicznie o tym poinformować PRZEDSIĘBIORCĘ, nie później niż w ciągu 24h od wystąpienia zdarzenia. </w:t>
      </w:r>
    </w:p>
    <w:p w:rsidR="00F23A56" w:rsidRDefault="00F23A56">
      <w:pPr>
        <w:pStyle w:val="Akapitzlist"/>
        <w:numPr>
          <w:ilvl w:val="0"/>
          <w:numId w:val="12"/>
        </w:numPr>
        <w:ind w:left="700"/>
        <w:jc w:val="both"/>
      </w:pPr>
      <w:r>
        <w:rPr>
          <w:sz w:val="20"/>
          <w:szCs w:val="20"/>
        </w:rPr>
        <w:t xml:space="preserve">Niezależnie od zgłoszenia, o którym mowa w </w:t>
      </w:r>
      <w:r>
        <w:rPr>
          <w:rFonts w:cs="Calibri"/>
          <w:sz w:val="20"/>
          <w:szCs w:val="20"/>
        </w:rPr>
        <w:t>§</w:t>
      </w:r>
      <w:r>
        <w:rPr>
          <w:sz w:val="20"/>
          <w:szCs w:val="20"/>
        </w:rPr>
        <w:t xml:space="preserve"> 7 ust. 1 Umowy, PRODUCENT zobowiązany jest do prowadzenia rejestru padłych sztuk i okazywania go każdorazowo na żądanie PRZEDSIĘBIORCY. </w:t>
      </w:r>
    </w:p>
    <w:p w:rsidR="00F23A56" w:rsidRDefault="00F23A56">
      <w:pPr>
        <w:pStyle w:val="Akapitzlist"/>
        <w:numPr>
          <w:ilvl w:val="0"/>
          <w:numId w:val="12"/>
        </w:numPr>
        <w:ind w:left="700"/>
        <w:jc w:val="both"/>
      </w:pPr>
      <w:r>
        <w:rPr>
          <w:sz w:val="20"/>
          <w:szCs w:val="20"/>
        </w:rPr>
        <w:t xml:space="preserve">PRODUCENTOWI nie wolno we własnym zakresie utylizować sztuk padłych. Sztuki padłe muszą zostać odebrane i utylizowane przez podmiot do tego uprawniony. Dokumenty potwierdzające odbiór ilościowy i wagowy padliny PRODUCENT zobowiązany jest dołączyć do prowadzonego rejestru sztuk padłych. </w:t>
      </w:r>
    </w:p>
    <w:p w:rsidR="00F23A56" w:rsidRDefault="00F23A56">
      <w:pPr>
        <w:pStyle w:val="Akapitzlist"/>
        <w:ind w:left="700"/>
        <w:jc w:val="both"/>
        <w:rPr>
          <w:sz w:val="20"/>
          <w:szCs w:val="20"/>
        </w:rPr>
      </w:pPr>
    </w:p>
    <w:p w:rsidR="00F23A56" w:rsidRDefault="00F23A56">
      <w:pPr>
        <w:pStyle w:val="Akapitzlist"/>
        <w:ind w:left="340"/>
        <w:jc w:val="center"/>
      </w:pPr>
      <w:r>
        <w:rPr>
          <w:rFonts w:cs="Calibri"/>
          <w:b/>
        </w:rPr>
        <w:t>§</w:t>
      </w:r>
      <w:r>
        <w:rPr>
          <w:b/>
        </w:rPr>
        <w:t>8</w:t>
      </w:r>
    </w:p>
    <w:p w:rsidR="00F23A56" w:rsidRDefault="00F23A56">
      <w:pPr>
        <w:pStyle w:val="Akapitzlist"/>
        <w:ind w:left="340"/>
        <w:jc w:val="center"/>
      </w:pPr>
      <w:r>
        <w:rPr>
          <w:rFonts w:cs="Calibri"/>
          <w:b/>
        </w:rPr>
        <w:t>FAKTUROWANIE</w:t>
      </w:r>
    </w:p>
    <w:p w:rsidR="00F23A56" w:rsidRDefault="00F23A56">
      <w:pPr>
        <w:pStyle w:val="Akapitzlist"/>
        <w:ind w:left="510"/>
        <w:jc w:val="center"/>
        <w:rPr>
          <w:rFonts w:cs="Calibri"/>
          <w:b/>
        </w:rPr>
      </w:pPr>
    </w:p>
    <w:p w:rsidR="00F23A56" w:rsidRDefault="00F23A56">
      <w:pPr>
        <w:pStyle w:val="Akapitzlist"/>
        <w:numPr>
          <w:ilvl w:val="0"/>
          <w:numId w:val="8"/>
        </w:numPr>
        <w:ind w:left="700"/>
        <w:jc w:val="both"/>
      </w:pPr>
      <w:r>
        <w:rPr>
          <w:rFonts w:cs="Calibri"/>
          <w:sz w:val="20"/>
          <w:szCs w:val="20"/>
        </w:rPr>
        <w:t>PRZESIĘBIORCA wystawi PRODUCENTOWI fakturę VAT w terminie 7 dni od daty sprzedaży za sprzedane warchlaki.</w:t>
      </w:r>
    </w:p>
    <w:p w:rsidR="00F23A56" w:rsidRDefault="00F23A56">
      <w:pPr>
        <w:pStyle w:val="Akapitzlist"/>
        <w:numPr>
          <w:ilvl w:val="0"/>
          <w:numId w:val="8"/>
        </w:numPr>
        <w:ind w:left="700"/>
        <w:jc w:val="both"/>
      </w:pPr>
      <w:r>
        <w:rPr>
          <w:sz w:val="20"/>
          <w:szCs w:val="20"/>
        </w:rPr>
        <w:t xml:space="preserve">PRODUCENT/PRZEDSIĘBIORCA wystawi PRZEDSIĘBIORCY/PRODUCENTOWI fakturę za wydane tuczniki, w terminie 7 dni od daty odbioru, na podstawie rozliczenia, o którym mowa w </w:t>
      </w:r>
      <w:r>
        <w:rPr>
          <w:rFonts w:cs="Calibri"/>
          <w:sz w:val="20"/>
          <w:szCs w:val="20"/>
        </w:rPr>
        <w:t xml:space="preserve">§ </w:t>
      </w:r>
      <w:r>
        <w:rPr>
          <w:sz w:val="20"/>
          <w:szCs w:val="20"/>
        </w:rPr>
        <w:t>3 ust.4 Umowy.</w:t>
      </w:r>
    </w:p>
    <w:p w:rsidR="00F23A56" w:rsidRDefault="00F23A56">
      <w:pPr>
        <w:pStyle w:val="Akapitzlist"/>
        <w:ind w:left="1800"/>
        <w:jc w:val="both"/>
        <w:rPr>
          <w:sz w:val="20"/>
          <w:szCs w:val="20"/>
        </w:rPr>
      </w:pPr>
    </w:p>
    <w:p w:rsidR="00F23A56" w:rsidRDefault="00F23A56">
      <w:pPr>
        <w:pStyle w:val="Akapitzlist"/>
        <w:ind w:left="340"/>
        <w:jc w:val="center"/>
      </w:pPr>
      <w:r>
        <w:rPr>
          <w:rFonts w:cs="Calibri"/>
          <w:b/>
        </w:rPr>
        <w:t>§</w:t>
      </w:r>
      <w:r>
        <w:rPr>
          <w:b/>
        </w:rPr>
        <w:t>9</w:t>
      </w:r>
    </w:p>
    <w:p w:rsidR="00F23A56" w:rsidRDefault="00F23A56">
      <w:pPr>
        <w:pStyle w:val="Akapitzlist"/>
        <w:ind w:left="340"/>
        <w:jc w:val="center"/>
      </w:pPr>
      <w:r>
        <w:rPr>
          <w:rFonts w:cs="Calibri"/>
          <w:b/>
        </w:rPr>
        <w:t>ROZLICZENIE UMOWY</w:t>
      </w:r>
    </w:p>
    <w:p w:rsidR="00F23A56" w:rsidRDefault="00F23A56">
      <w:pPr>
        <w:pStyle w:val="Akapitzlist"/>
        <w:ind w:left="1440"/>
        <w:jc w:val="center"/>
        <w:rPr>
          <w:rFonts w:cs="Calibri"/>
          <w:b/>
        </w:rPr>
      </w:pPr>
    </w:p>
    <w:p w:rsidR="00F23A56" w:rsidRDefault="00F23A56">
      <w:pPr>
        <w:pStyle w:val="Akapitzlist"/>
        <w:ind w:left="700"/>
        <w:jc w:val="both"/>
        <w:rPr>
          <w:rFonts w:cs="Calibri"/>
          <w:sz w:val="20"/>
          <w:szCs w:val="20"/>
        </w:rPr>
      </w:pPr>
    </w:p>
    <w:p w:rsidR="00F23A56" w:rsidRDefault="00F23A56">
      <w:pPr>
        <w:pStyle w:val="Akapitzlist"/>
        <w:numPr>
          <w:ilvl w:val="0"/>
          <w:numId w:val="1"/>
        </w:numPr>
        <w:ind w:left="700"/>
        <w:jc w:val="both"/>
      </w:pPr>
      <w:r>
        <w:rPr>
          <w:rFonts w:cs="Calibri"/>
          <w:sz w:val="20"/>
          <w:szCs w:val="20"/>
        </w:rPr>
        <w:t xml:space="preserve">PRZEDSIĘBIORCA przy założeniu pełnego wywiązania się przez PRODUCENTA z warunków Umowy ustala poziom zysku PRODUCENTA na 1 szt. tucznika w wysokości 45,00 zł netto. </w:t>
      </w:r>
      <w:r>
        <w:rPr>
          <w:rFonts w:cs="Calibri"/>
          <w:b/>
          <w:sz w:val="20"/>
          <w:szCs w:val="20"/>
          <w:u w:val="single"/>
        </w:rPr>
        <w:t>PRZEDSIĘBIORCA ma prawo obniżyć zysk na 1 szt. tucznika o 10,00 zł, w sytuacji gdy PRODUCENT opóźni się z jego wydaniem, którego termin wydania będzie każdorazowo wskazany w dokumencie stanowiącym załącznik do Umowy. Oprócz podstaw obniżenia poziomu zysku na 1 szt., o których mowa powyżej, PRZEDSIĘBIORCA może modyfikować jego wysokość, odpowiednio stosując zapisy § 9 ust. 3</w:t>
      </w:r>
      <w:r w:rsidR="00012150">
        <w:rPr>
          <w:rFonts w:cs="Calibri"/>
          <w:b/>
          <w:sz w:val="20"/>
          <w:szCs w:val="20"/>
          <w:u w:val="single"/>
        </w:rPr>
        <w:t xml:space="preserve"> – </w:t>
      </w:r>
      <w:r>
        <w:rPr>
          <w:rFonts w:cs="Calibri"/>
          <w:b/>
          <w:sz w:val="20"/>
          <w:szCs w:val="20"/>
          <w:u w:val="single"/>
        </w:rPr>
        <w:t>5</w:t>
      </w:r>
      <w:r w:rsidR="00012150">
        <w:rPr>
          <w:rFonts w:cs="Calibri"/>
          <w:b/>
          <w:sz w:val="20"/>
          <w:szCs w:val="20"/>
          <w:u w:val="single"/>
        </w:rPr>
        <w:t xml:space="preserve"> Umowy</w:t>
      </w:r>
      <w:r>
        <w:rPr>
          <w:rFonts w:cs="Calibri"/>
          <w:b/>
          <w:sz w:val="20"/>
          <w:szCs w:val="20"/>
          <w:u w:val="single"/>
        </w:rPr>
        <w:t>.</w:t>
      </w:r>
    </w:p>
    <w:p w:rsidR="00F23A56" w:rsidRDefault="00F23A56">
      <w:pPr>
        <w:pStyle w:val="Akapitzlist"/>
        <w:numPr>
          <w:ilvl w:val="0"/>
          <w:numId w:val="1"/>
        </w:numPr>
        <w:ind w:left="700"/>
        <w:jc w:val="both"/>
      </w:pPr>
      <w:r>
        <w:rPr>
          <w:rFonts w:cs="Calibri"/>
          <w:sz w:val="20"/>
          <w:szCs w:val="20"/>
        </w:rPr>
        <w:t>Do wyliczenia kwoty zysku PRODUCENTA przyjmuje się sprzedane tuczniki w wadze 78</w:t>
      </w:r>
      <w:r w:rsidR="00012150">
        <w:rPr>
          <w:rFonts w:cs="Calibri"/>
          <w:sz w:val="20"/>
          <w:szCs w:val="20"/>
        </w:rPr>
        <w:t>,10</w:t>
      </w:r>
      <w:r>
        <w:rPr>
          <w:rFonts w:cs="Calibri"/>
          <w:sz w:val="20"/>
          <w:szCs w:val="20"/>
        </w:rPr>
        <w:t>-110 kg WBC. Za tuczniki poza tym przedziałem stosowane będą następujące potrącenia:</w:t>
      </w:r>
    </w:p>
    <w:p w:rsidR="00F23A56" w:rsidRDefault="00F23A56">
      <w:pPr>
        <w:pStyle w:val="Akapitzlist"/>
        <w:numPr>
          <w:ilvl w:val="0"/>
          <w:numId w:val="10"/>
        </w:numPr>
        <w:jc w:val="both"/>
      </w:pPr>
      <w:r>
        <w:rPr>
          <w:rFonts w:cs="Calibri"/>
          <w:sz w:val="20"/>
          <w:szCs w:val="20"/>
        </w:rPr>
        <w:t>Za każdą sztukę w przedziale 74,1</w:t>
      </w:r>
      <w:r w:rsidR="00012150">
        <w:rPr>
          <w:rFonts w:cs="Calibri"/>
          <w:sz w:val="20"/>
          <w:szCs w:val="20"/>
        </w:rPr>
        <w:t>0</w:t>
      </w:r>
      <w:r>
        <w:rPr>
          <w:rFonts w:cs="Calibri"/>
          <w:sz w:val="20"/>
          <w:szCs w:val="20"/>
        </w:rPr>
        <w:t>-78,00</w:t>
      </w:r>
      <w:r w:rsidR="00012150">
        <w:rPr>
          <w:rFonts w:cs="Calibri"/>
          <w:sz w:val="20"/>
          <w:szCs w:val="20"/>
        </w:rPr>
        <w:t xml:space="preserve"> </w:t>
      </w:r>
      <w:r>
        <w:rPr>
          <w:rFonts w:cs="Calibri"/>
          <w:sz w:val="20"/>
          <w:szCs w:val="20"/>
        </w:rPr>
        <w:t>kg – 5 zł/szt.</w:t>
      </w:r>
    </w:p>
    <w:p w:rsidR="00F23A56" w:rsidRDefault="00F23A56">
      <w:pPr>
        <w:pStyle w:val="Akapitzlist"/>
        <w:numPr>
          <w:ilvl w:val="0"/>
          <w:numId w:val="10"/>
        </w:numPr>
        <w:jc w:val="both"/>
      </w:pPr>
      <w:r>
        <w:rPr>
          <w:rFonts w:cs="Calibri"/>
          <w:sz w:val="20"/>
          <w:szCs w:val="20"/>
        </w:rPr>
        <w:t>Za każdą sztukę w przedziale poniżej 74,00</w:t>
      </w:r>
      <w:r w:rsidR="00012150">
        <w:rPr>
          <w:rFonts w:cs="Calibri"/>
          <w:sz w:val="20"/>
          <w:szCs w:val="20"/>
        </w:rPr>
        <w:t xml:space="preserve"> </w:t>
      </w:r>
      <w:r>
        <w:rPr>
          <w:rFonts w:cs="Calibri"/>
          <w:sz w:val="20"/>
          <w:szCs w:val="20"/>
        </w:rPr>
        <w:t>kg – 10,00zł/szt.</w:t>
      </w:r>
    </w:p>
    <w:p w:rsidR="00F23A56" w:rsidRDefault="00F23A56">
      <w:pPr>
        <w:pStyle w:val="Akapitzlist"/>
        <w:numPr>
          <w:ilvl w:val="0"/>
          <w:numId w:val="10"/>
        </w:numPr>
        <w:jc w:val="both"/>
      </w:pPr>
      <w:r>
        <w:rPr>
          <w:rFonts w:cs="Calibri"/>
          <w:sz w:val="20"/>
          <w:szCs w:val="20"/>
        </w:rPr>
        <w:t>Za każdą sztukę w przedziale powyżej 110</w:t>
      </w:r>
      <w:r w:rsidR="00012150">
        <w:rPr>
          <w:rFonts w:cs="Calibri"/>
          <w:sz w:val="20"/>
          <w:szCs w:val="20"/>
        </w:rPr>
        <w:t xml:space="preserve">,10 </w:t>
      </w:r>
      <w:r>
        <w:rPr>
          <w:rFonts w:cs="Calibri"/>
          <w:sz w:val="20"/>
          <w:szCs w:val="20"/>
        </w:rPr>
        <w:t>kg – 10,00zł/szt.</w:t>
      </w:r>
    </w:p>
    <w:p w:rsidR="00F23A56" w:rsidRDefault="00F23A56">
      <w:pPr>
        <w:pStyle w:val="Akapitzlist"/>
        <w:numPr>
          <w:ilvl w:val="0"/>
          <w:numId w:val="1"/>
        </w:numPr>
        <w:ind w:left="700"/>
        <w:jc w:val="both"/>
      </w:pPr>
      <w:r>
        <w:rPr>
          <w:rFonts w:cs="Calibri"/>
          <w:sz w:val="20"/>
          <w:szCs w:val="20"/>
        </w:rPr>
        <w:t>Producent otrzyma premię za upadki nieprzekraczające 3,00% ilości dostarczonej do tuczu w wysokości 1,00</w:t>
      </w:r>
      <w:r w:rsidR="00D5599F">
        <w:rPr>
          <w:rFonts w:cs="Calibri"/>
          <w:sz w:val="20"/>
          <w:szCs w:val="20"/>
        </w:rPr>
        <w:t xml:space="preserve"> </w:t>
      </w:r>
      <w:r>
        <w:rPr>
          <w:rFonts w:cs="Calibri"/>
          <w:sz w:val="20"/>
          <w:szCs w:val="20"/>
        </w:rPr>
        <w:t>zł/szt. za każde 0,5% upadków poniżej 3,00%. Z kolei w sytuacji gdy łączna ilość upadków będzie przekraczać 3,00%, PRZEDSIĘBIORCA będzie potrącał 4,00</w:t>
      </w:r>
      <w:r w:rsidR="00D5599F">
        <w:rPr>
          <w:rFonts w:cs="Calibri"/>
          <w:sz w:val="20"/>
          <w:szCs w:val="20"/>
        </w:rPr>
        <w:t xml:space="preserve"> </w:t>
      </w:r>
      <w:r>
        <w:rPr>
          <w:rFonts w:cs="Calibri"/>
          <w:sz w:val="20"/>
          <w:szCs w:val="20"/>
        </w:rPr>
        <w:t>zł/</w:t>
      </w:r>
      <w:proofErr w:type="spellStart"/>
      <w:r>
        <w:rPr>
          <w:rFonts w:cs="Calibri"/>
          <w:sz w:val="20"/>
          <w:szCs w:val="20"/>
        </w:rPr>
        <w:t>szt</w:t>
      </w:r>
      <w:proofErr w:type="spellEnd"/>
      <w:r>
        <w:rPr>
          <w:rFonts w:cs="Calibri"/>
          <w:sz w:val="20"/>
          <w:szCs w:val="20"/>
        </w:rPr>
        <w:t xml:space="preserve">, za każde 0,5 % powyżej 3,00% upadków. </w:t>
      </w:r>
    </w:p>
    <w:p w:rsidR="00F23A56" w:rsidRDefault="00F23A56">
      <w:pPr>
        <w:pStyle w:val="Akapitzlist"/>
        <w:numPr>
          <w:ilvl w:val="0"/>
          <w:numId w:val="1"/>
        </w:numPr>
        <w:ind w:left="700"/>
        <w:jc w:val="both"/>
      </w:pPr>
      <w:r>
        <w:rPr>
          <w:rFonts w:cs="Calibri"/>
          <w:sz w:val="20"/>
          <w:szCs w:val="20"/>
        </w:rPr>
        <w:t>PRODUCENT otrzyma dodatkową premię z tytułu prawidłowej selekcji tuczników do sprzedaży w kwocie 2</w:t>
      </w:r>
      <w:r w:rsidR="00D5599F">
        <w:rPr>
          <w:rFonts w:cs="Calibri"/>
          <w:sz w:val="20"/>
          <w:szCs w:val="20"/>
        </w:rPr>
        <w:t xml:space="preserve"> </w:t>
      </w:r>
      <w:r>
        <w:rPr>
          <w:rFonts w:cs="Calibri"/>
          <w:sz w:val="20"/>
          <w:szCs w:val="20"/>
        </w:rPr>
        <w:t xml:space="preserve">zł/szt. w przypadku gdy waga WBC będzie się mieściła w przedziale 90,00 kg do 97,00 kg. </w:t>
      </w:r>
    </w:p>
    <w:p w:rsidR="00F23A56" w:rsidRDefault="00F23A56">
      <w:pPr>
        <w:pStyle w:val="Akapitzlist"/>
        <w:numPr>
          <w:ilvl w:val="0"/>
          <w:numId w:val="1"/>
        </w:numPr>
        <w:ind w:left="700"/>
        <w:jc w:val="both"/>
      </w:pPr>
      <w:r>
        <w:rPr>
          <w:rFonts w:cs="Calibri"/>
          <w:sz w:val="20"/>
          <w:szCs w:val="20"/>
        </w:rPr>
        <w:t>Strony wzajemnie ustalają, że ostateczne rozliczenie między nimi nastąpi poprzez zastosowanie potrącenia posiadanych względem siebie wierzytelności tj. wierzytelności PRZEDSIĘBIORCY względem PRODUCENTA z tytułu sprzedaży warchlaków, nałożonych kar umownych na podstawie § 13 lit. a, b, c Umowy, potrąceń dokonanych na podstawie § 9 ust. 2-4 Umowy, oraz wierzytelności PRODUCENTA względem PRZEDSIĘBIORCY z tytułu sprzedaży tuczników (trzody chlewnej),</w:t>
      </w:r>
      <w:r w:rsidR="00012150">
        <w:rPr>
          <w:rFonts w:cs="Calibri"/>
          <w:sz w:val="20"/>
          <w:szCs w:val="20"/>
        </w:rPr>
        <w:t xml:space="preserve"> w tym zysku, o którym mowa w § 9 ust. 1 Umowy,</w:t>
      </w:r>
      <w:r>
        <w:rPr>
          <w:rFonts w:cs="Calibri"/>
          <w:sz w:val="20"/>
          <w:szCs w:val="20"/>
        </w:rPr>
        <w:t xml:space="preserve"> nabytej paszy zgodnie z § 5 ust. 1-3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rsidR="00F23A56" w:rsidRDefault="00F23A56">
      <w:pPr>
        <w:pStyle w:val="Akapitzlist"/>
        <w:numPr>
          <w:ilvl w:val="0"/>
          <w:numId w:val="1"/>
        </w:numPr>
        <w:ind w:left="700"/>
        <w:jc w:val="both"/>
      </w:pPr>
      <w:r>
        <w:rPr>
          <w:rFonts w:cs="Calibri"/>
          <w:sz w:val="20"/>
          <w:szCs w:val="20"/>
        </w:rPr>
        <w:t xml:space="preserve">W przypadku złożenia przez PRODUCENTA w trakcie trwania Umowy i przebiegu hodowli umotywowanego wniosku o wypłatę zaliczki na poczet pokrycia powstałych w tym okresie kosztów realizacji Umowy, PRZEDSIĘBIORCA może dokonać zaliczkowej wypłaty przed terminem odbioru tuczników. Zaliczka zostanie rozliczona na zasadach wskazanych w § 9 ust. </w:t>
      </w:r>
      <w:r w:rsidR="00012150">
        <w:rPr>
          <w:rFonts w:cs="Calibri"/>
          <w:sz w:val="20"/>
          <w:szCs w:val="20"/>
        </w:rPr>
        <w:t>5</w:t>
      </w:r>
      <w:r>
        <w:rPr>
          <w:rFonts w:cs="Calibri"/>
          <w:sz w:val="20"/>
          <w:szCs w:val="20"/>
        </w:rPr>
        <w:t xml:space="preserve"> Umowy. </w:t>
      </w:r>
    </w:p>
    <w:p w:rsidR="00F23A56" w:rsidRDefault="00F23A56">
      <w:pPr>
        <w:pStyle w:val="Akapitzlist"/>
        <w:numPr>
          <w:ilvl w:val="0"/>
          <w:numId w:val="1"/>
        </w:numPr>
        <w:ind w:left="700"/>
        <w:jc w:val="both"/>
      </w:pPr>
      <w:r>
        <w:rPr>
          <w:rFonts w:cs="Calibri"/>
          <w:sz w:val="20"/>
          <w:szCs w:val="20"/>
        </w:rPr>
        <w:t>W przypadku niedotrzymania terminu zapłaty z tytułu wykonania Umowy, Strony mogą dochodzić odsetek ustawowych za opóźnienie.</w:t>
      </w:r>
    </w:p>
    <w:p w:rsidR="00F23A56" w:rsidRDefault="00F23A56">
      <w:pPr>
        <w:pStyle w:val="Akapitzlist"/>
        <w:numPr>
          <w:ilvl w:val="0"/>
          <w:numId w:val="1"/>
        </w:numPr>
        <w:ind w:left="700"/>
        <w:jc w:val="both"/>
      </w:pPr>
      <w:r>
        <w:rPr>
          <w:rFonts w:cs="Calibri"/>
          <w:sz w:val="20"/>
          <w:szCs w:val="20"/>
        </w:rPr>
        <w:t>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rsidR="00F23A56" w:rsidRDefault="00F23A56">
      <w:pPr>
        <w:pStyle w:val="Akapitzlist"/>
        <w:ind w:left="700"/>
        <w:jc w:val="both"/>
        <w:rPr>
          <w:rFonts w:cs="Calibri"/>
          <w:b/>
          <w:sz w:val="20"/>
          <w:szCs w:val="20"/>
        </w:rPr>
      </w:pPr>
    </w:p>
    <w:p w:rsidR="00F23A56" w:rsidRDefault="00F23A56">
      <w:pPr>
        <w:pStyle w:val="Akapitzlist"/>
        <w:ind w:left="700"/>
        <w:jc w:val="both"/>
        <w:rPr>
          <w:rFonts w:cs="Calibri"/>
          <w:b/>
          <w:sz w:val="20"/>
          <w:szCs w:val="20"/>
        </w:rPr>
      </w:pPr>
    </w:p>
    <w:p w:rsidR="004A2EEB" w:rsidRDefault="004A2EEB">
      <w:pPr>
        <w:pStyle w:val="Akapitzlist"/>
        <w:ind w:left="340"/>
        <w:jc w:val="center"/>
        <w:rPr>
          <w:rFonts w:cs="Calibri"/>
          <w:b/>
        </w:rPr>
      </w:pPr>
    </w:p>
    <w:p w:rsidR="004A2EEB" w:rsidRDefault="004A2EEB">
      <w:pPr>
        <w:pStyle w:val="Akapitzlist"/>
        <w:ind w:left="340"/>
        <w:jc w:val="center"/>
        <w:rPr>
          <w:rFonts w:cs="Calibri"/>
          <w:b/>
        </w:rPr>
      </w:pPr>
    </w:p>
    <w:p w:rsidR="004A2EEB" w:rsidRDefault="004A2EEB">
      <w:pPr>
        <w:pStyle w:val="Akapitzlist"/>
        <w:ind w:left="340"/>
        <w:jc w:val="center"/>
        <w:rPr>
          <w:rFonts w:cs="Calibri"/>
          <w:b/>
        </w:rPr>
      </w:pPr>
    </w:p>
    <w:p w:rsidR="004A2EEB" w:rsidRDefault="004A2EEB">
      <w:pPr>
        <w:pStyle w:val="Akapitzlist"/>
        <w:ind w:left="340"/>
        <w:jc w:val="center"/>
        <w:rPr>
          <w:rFonts w:cs="Calibri"/>
          <w:b/>
        </w:rPr>
      </w:pPr>
    </w:p>
    <w:p w:rsidR="00F23A56" w:rsidRDefault="00F23A56">
      <w:pPr>
        <w:pStyle w:val="Akapitzlist"/>
        <w:ind w:left="340"/>
        <w:jc w:val="center"/>
      </w:pPr>
      <w:r>
        <w:rPr>
          <w:rFonts w:cs="Calibri"/>
          <w:b/>
        </w:rPr>
        <w:lastRenderedPageBreak/>
        <w:t>§</w:t>
      </w:r>
      <w:r>
        <w:rPr>
          <w:b/>
        </w:rPr>
        <w:t>10</w:t>
      </w:r>
    </w:p>
    <w:p w:rsidR="00F23A56" w:rsidRDefault="00F23A56">
      <w:pPr>
        <w:pStyle w:val="Akapitzlist"/>
        <w:ind w:left="340"/>
        <w:jc w:val="center"/>
      </w:pPr>
      <w:r>
        <w:rPr>
          <w:rFonts w:cs="Calibri"/>
          <w:b/>
        </w:rPr>
        <w:t>KONTROLE</w:t>
      </w:r>
    </w:p>
    <w:p w:rsidR="00F23A56" w:rsidRDefault="00F23A56">
      <w:pPr>
        <w:pStyle w:val="Akapitzlist"/>
        <w:numPr>
          <w:ilvl w:val="0"/>
          <w:numId w:val="14"/>
        </w:numPr>
        <w:jc w:val="both"/>
      </w:pPr>
      <w:r>
        <w:rPr>
          <w:rFonts w:cs="Calibri"/>
          <w:sz w:val="20"/>
          <w:szCs w:val="20"/>
        </w:rPr>
        <w:t>PRZEDSIĘBIORCA jest upoważniony do przeprowadzania kontroli hodowli warchlaków, kondycji zwierząt, warunków hodowli, realizacji zaleceń weterynaryjnych w dowolnych wybranych przez siebie terminach.</w:t>
      </w:r>
    </w:p>
    <w:p w:rsidR="00F23A56" w:rsidRDefault="00F23A56">
      <w:pPr>
        <w:pStyle w:val="Akapitzlist"/>
        <w:numPr>
          <w:ilvl w:val="0"/>
          <w:numId w:val="14"/>
        </w:numPr>
        <w:jc w:val="both"/>
      </w:pPr>
      <w:r>
        <w:rPr>
          <w:rFonts w:cs="Calibri"/>
          <w:sz w:val="20"/>
          <w:szCs w:val="20"/>
        </w:rPr>
        <w:t>PRODUCENT zobowiązany jest do udzielenia niezbędnej pomocy w przeprowadzeniu kontroli.</w:t>
      </w:r>
    </w:p>
    <w:p w:rsidR="00F23A56" w:rsidRDefault="00F23A56">
      <w:pPr>
        <w:pStyle w:val="Akapitzlist"/>
        <w:ind w:left="1400"/>
        <w:jc w:val="both"/>
      </w:pPr>
    </w:p>
    <w:p w:rsidR="00F23A56" w:rsidRDefault="00F23A56">
      <w:pPr>
        <w:pStyle w:val="Akapitzlist"/>
        <w:ind w:left="1060"/>
        <w:jc w:val="center"/>
        <w:rPr>
          <w:rFonts w:cs="Calibri"/>
          <w:b/>
        </w:rPr>
      </w:pPr>
    </w:p>
    <w:p w:rsidR="00F23A56" w:rsidRDefault="00F23A56">
      <w:pPr>
        <w:pStyle w:val="Akapitzlist"/>
        <w:ind w:left="1060"/>
        <w:jc w:val="center"/>
        <w:rPr>
          <w:rFonts w:cs="Calibri"/>
          <w:b/>
        </w:rPr>
      </w:pPr>
    </w:p>
    <w:p w:rsidR="00F23A56" w:rsidRDefault="00F23A56">
      <w:pPr>
        <w:pStyle w:val="Akapitzlist"/>
        <w:ind w:left="1060"/>
        <w:jc w:val="center"/>
      </w:pPr>
      <w:r>
        <w:rPr>
          <w:rFonts w:cs="Calibri"/>
          <w:b/>
        </w:rPr>
        <w:t>§11</w:t>
      </w:r>
    </w:p>
    <w:p w:rsidR="00F23A56" w:rsidRDefault="00F23A56">
      <w:pPr>
        <w:pStyle w:val="Akapitzlist"/>
        <w:ind w:left="340"/>
        <w:rPr>
          <w:rFonts w:cs="Calibri"/>
          <w:b/>
        </w:rPr>
      </w:pPr>
    </w:p>
    <w:p w:rsidR="00F23A56" w:rsidRDefault="00F23A56">
      <w:pPr>
        <w:pStyle w:val="Akapitzlist"/>
        <w:ind w:left="340"/>
        <w:jc w:val="center"/>
      </w:pPr>
      <w:r>
        <w:rPr>
          <w:rFonts w:cs="Calibri"/>
          <w:b/>
        </w:rPr>
        <w:t xml:space="preserve">       CZAS TRWANIA UMOWY</w:t>
      </w:r>
    </w:p>
    <w:p w:rsidR="00F23A56" w:rsidRDefault="00F23A56">
      <w:pPr>
        <w:pStyle w:val="Akapitzlist"/>
        <w:ind w:left="1800"/>
        <w:jc w:val="center"/>
        <w:rPr>
          <w:rFonts w:cs="Calibri"/>
          <w:b/>
        </w:rPr>
      </w:pPr>
    </w:p>
    <w:p w:rsidR="00F23A56" w:rsidRDefault="00F23A56">
      <w:pPr>
        <w:pStyle w:val="Akapitzlist"/>
        <w:numPr>
          <w:ilvl w:val="0"/>
          <w:numId w:val="2"/>
        </w:numPr>
        <w:ind w:left="700"/>
        <w:jc w:val="both"/>
      </w:pPr>
      <w:r>
        <w:rPr>
          <w:rFonts w:cs="Calibri"/>
          <w:sz w:val="20"/>
          <w:szCs w:val="20"/>
        </w:rPr>
        <w:t>Umowę zawarto na czas oznaczony, na okres trzech cykli hodowli.</w:t>
      </w:r>
    </w:p>
    <w:p w:rsidR="00F23A56" w:rsidRDefault="00F23A56">
      <w:pPr>
        <w:pStyle w:val="Akapitzlist"/>
        <w:numPr>
          <w:ilvl w:val="0"/>
          <w:numId w:val="2"/>
        </w:numPr>
        <w:ind w:left="700"/>
        <w:jc w:val="both"/>
      </w:pPr>
      <w:r>
        <w:rPr>
          <w:rFonts w:cs="Calibri"/>
          <w:sz w:val="20"/>
          <w:szCs w:val="20"/>
        </w:rPr>
        <w:t>Umowa może być rozwiązana za porozumieniem Stron w każdym czasie.</w:t>
      </w:r>
    </w:p>
    <w:p w:rsidR="00F23A56" w:rsidRDefault="00F23A56">
      <w:pPr>
        <w:pStyle w:val="Akapitzlist"/>
        <w:numPr>
          <w:ilvl w:val="0"/>
          <w:numId w:val="2"/>
        </w:numPr>
        <w:ind w:left="700"/>
        <w:jc w:val="both"/>
      </w:pPr>
      <w:r>
        <w:rPr>
          <w:rFonts w:cs="Calibri"/>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rsidR="00F23A56" w:rsidRDefault="00F23A56">
      <w:pPr>
        <w:pStyle w:val="Akapitzlist"/>
        <w:ind w:left="1800"/>
        <w:jc w:val="center"/>
        <w:rPr>
          <w:rFonts w:cs="Calibri"/>
          <w:b/>
        </w:rPr>
      </w:pPr>
    </w:p>
    <w:p w:rsidR="00F23A56" w:rsidRDefault="00F23A56">
      <w:pPr>
        <w:pStyle w:val="Akapitzlist"/>
        <w:ind w:left="340"/>
        <w:jc w:val="center"/>
      </w:pPr>
      <w:r>
        <w:rPr>
          <w:rFonts w:cs="Calibri"/>
          <w:b/>
        </w:rPr>
        <w:t>§12</w:t>
      </w:r>
    </w:p>
    <w:p w:rsidR="00F23A56" w:rsidRDefault="00F23A56">
      <w:pPr>
        <w:pStyle w:val="Akapitzlist"/>
        <w:ind w:left="340"/>
        <w:jc w:val="center"/>
      </w:pPr>
      <w:r>
        <w:rPr>
          <w:rFonts w:cs="Calibri"/>
          <w:b/>
        </w:rPr>
        <w:t>POZOSTAŁE USTALENIA</w:t>
      </w:r>
    </w:p>
    <w:p w:rsidR="00F23A56" w:rsidRDefault="00F23A56">
      <w:pPr>
        <w:pStyle w:val="Akapitzlist"/>
        <w:ind w:left="1800"/>
        <w:jc w:val="center"/>
        <w:rPr>
          <w:rFonts w:cs="Calibri"/>
          <w:b/>
        </w:rPr>
      </w:pPr>
    </w:p>
    <w:p w:rsidR="00F23A56" w:rsidRDefault="00F23A56">
      <w:pPr>
        <w:pStyle w:val="Akapitzlist"/>
        <w:numPr>
          <w:ilvl w:val="0"/>
          <w:numId w:val="15"/>
        </w:numPr>
        <w:ind w:left="700"/>
        <w:jc w:val="both"/>
      </w:pPr>
      <w:r>
        <w:rPr>
          <w:rFonts w:cs="Calibri"/>
          <w:sz w:val="20"/>
          <w:szCs w:val="20"/>
        </w:rPr>
        <w:t>Przedstawicielem PRZEDSIĘBIORCY w zakresie wykonania Umowy jest:</w:t>
      </w:r>
    </w:p>
    <w:p w:rsidR="00F23A56" w:rsidRDefault="00F23A56">
      <w:pPr>
        <w:pStyle w:val="Akapitzlist"/>
        <w:ind w:left="700"/>
        <w:jc w:val="both"/>
        <w:rPr>
          <w:rFonts w:cs="Calibri"/>
          <w:sz w:val="20"/>
          <w:szCs w:val="20"/>
        </w:rPr>
      </w:pPr>
    </w:p>
    <w:p w:rsidR="00F23A56" w:rsidRDefault="00B4279B">
      <w:pPr>
        <w:pStyle w:val="Akapitzlist"/>
        <w:ind w:left="700"/>
        <w:jc w:val="both"/>
      </w:pPr>
      <w:r>
        <w:rPr>
          <w:rFonts w:cs="Calibri"/>
          <w:sz w:val="20"/>
          <w:szCs w:val="20"/>
        </w:rPr>
        <w:t>{</w:t>
      </w:r>
      <w:proofErr w:type="spellStart"/>
      <w:r w:rsidR="001912EB">
        <w:rPr>
          <w:rFonts w:cs="Calibri"/>
          <w:sz w:val="20"/>
          <w:szCs w:val="20"/>
        </w:rPr>
        <w:t>select_</w:t>
      </w:r>
      <w:r w:rsidR="00B83F04">
        <w:rPr>
          <w:rFonts w:cs="Calibri"/>
          <w:sz w:val="20"/>
          <w:szCs w:val="20"/>
        </w:rPr>
        <w:t>trader</w:t>
      </w:r>
      <w:proofErr w:type="spellEnd"/>
      <w:r>
        <w:rPr>
          <w:rFonts w:cs="Calibri"/>
          <w:sz w:val="20"/>
          <w:szCs w:val="20"/>
        </w:rPr>
        <w:t>}</w:t>
      </w:r>
      <w:r w:rsidR="00F23A56">
        <w:rPr>
          <w:rFonts w:cs="Calibri"/>
          <w:sz w:val="20"/>
          <w:szCs w:val="20"/>
        </w:rPr>
        <w:t xml:space="preserve">, </w:t>
      </w:r>
      <w:proofErr w:type="spellStart"/>
      <w:r w:rsidR="00F23A56">
        <w:rPr>
          <w:rFonts w:cs="Calibri"/>
          <w:sz w:val="20"/>
          <w:szCs w:val="20"/>
        </w:rPr>
        <w:t>tel</w:t>
      </w:r>
      <w:proofErr w:type="spellEnd"/>
      <w:r w:rsidR="00F23A56">
        <w:rPr>
          <w:rFonts w:cs="Calibri"/>
          <w:sz w:val="20"/>
          <w:szCs w:val="20"/>
        </w:rPr>
        <w:t>:</w:t>
      </w:r>
      <w:r>
        <w:rPr>
          <w:rFonts w:cs="Calibri"/>
          <w:sz w:val="20"/>
          <w:szCs w:val="20"/>
        </w:rPr>
        <w:t xml:space="preserve"> {</w:t>
      </w:r>
      <w:proofErr w:type="spellStart"/>
      <w:r w:rsidR="001912EB">
        <w:rPr>
          <w:rFonts w:cs="Calibri"/>
          <w:sz w:val="20"/>
          <w:szCs w:val="20"/>
        </w:rPr>
        <w:t>number_</w:t>
      </w:r>
      <w:r w:rsidR="00050C98">
        <w:rPr>
          <w:rFonts w:cs="Calibri"/>
          <w:sz w:val="20"/>
          <w:szCs w:val="20"/>
        </w:rPr>
        <w:t>trader</w:t>
      </w:r>
      <w:r w:rsidR="000E6341">
        <w:rPr>
          <w:rFonts w:cs="Calibri"/>
          <w:sz w:val="20"/>
          <w:szCs w:val="20"/>
        </w:rPr>
        <w:t>p</w:t>
      </w:r>
      <w:r w:rsidR="00050C98">
        <w:rPr>
          <w:rFonts w:cs="Calibri"/>
          <w:sz w:val="20"/>
          <w:szCs w:val="20"/>
        </w:rPr>
        <w:t>hone</w:t>
      </w:r>
      <w:proofErr w:type="spellEnd"/>
      <w:r>
        <w:rPr>
          <w:rFonts w:cs="Calibri"/>
          <w:sz w:val="20"/>
          <w:szCs w:val="20"/>
        </w:rPr>
        <w:t>}</w:t>
      </w:r>
    </w:p>
    <w:p w:rsidR="00F23A56" w:rsidRDefault="00F23A56">
      <w:pPr>
        <w:pStyle w:val="Akapitzlist"/>
        <w:ind w:left="700"/>
        <w:jc w:val="both"/>
        <w:rPr>
          <w:rFonts w:cs="Calibri"/>
          <w:sz w:val="20"/>
          <w:szCs w:val="20"/>
        </w:rPr>
      </w:pPr>
    </w:p>
    <w:p w:rsidR="00F23A56" w:rsidRDefault="00F23A56">
      <w:pPr>
        <w:pStyle w:val="Akapitzlist"/>
        <w:ind w:left="700"/>
        <w:jc w:val="both"/>
      </w:pPr>
      <w:r>
        <w:rPr>
          <w:rFonts w:cs="Calibri"/>
          <w:sz w:val="20"/>
          <w:szCs w:val="20"/>
        </w:rPr>
        <w:t>Email:</w:t>
      </w:r>
      <w:r w:rsidR="00B4279B">
        <w:rPr>
          <w:rFonts w:cs="Calibri"/>
          <w:sz w:val="20"/>
          <w:szCs w:val="20"/>
        </w:rPr>
        <w:t xml:space="preserve"> {</w:t>
      </w:r>
      <w:proofErr w:type="spellStart"/>
      <w:r w:rsidR="001912EB">
        <w:rPr>
          <w:rFonts w:cs="Calibri"/>
          <w:sz w:val="20"/>
          <w:szCs w:val="20"/>
        </w:rPr>
        <w:t>text_</w:t>
      </w:r>
      <w:r w:rsidR="00050C98">
        <w:rPr>
          <w:rFonts w:cs="Calibri"/>
          <w:sz w:val="20"/>
          <w:szCs w:val="20"/>
        </w:rPr>
        <w:t>trader</w:t>
      </w:r>
      <w:r w:rsidR="000E6341">
        <w:rPr>
          <w:rFonts w:cs="Calibri"/>
          <w:sz w:val="20"/>
          <w:szCs w:val="20"/>
        </w:rPr>
        <w:t>e</w:t>
      </w:r>
      <w:r w:rsidR="00050C98">
        <w:rPr>
          <w:rFonts w:cs="Calibri"/>
          <w:sz w:val="20"/>
          <w:szCs w:val="20"/>
        </w:rPr>
        <w:t>mail</w:t>
      </w:r>
      <w:proofErr w:type="spellEnd"/>
      <w:r w:rsidR="00B4279B">
        <w:rPr>
          <w:rFonts w:cs="Calibri"/>
          <w:sz w:val="20"/>
          <w:szCs w:val="20"/>
        </w:rPr>
        <w:t>}</w:t>
      </w:r>
    </w:p>
    <w:p w:rsidR="00F23A56" w:rsidRDefault="00F23A56">
      <w:pPr>
        <w:pStyle w:val="Akapitzlist"/>
        <w:ind w:left="700"/>
        <w:jc w:val="both"/>
      </w:pPr>
      <w:r>
        <w:rPr>
          <w:rFonts w:cs="Calibri"/>
          <w:sz w:val="20"/>
          <w:szCs w:val="20"/>
        </w:rPr>
        <w:t>lub inne osoby wskazane pisemnie PRODUCENTOWI przez PRZEDSIĘBIORCĘ.</w:t>
      </w:r>
    </w:p>
    <w:p w:rsidR="00F23A56" w:rsidRDefault="00F23A56">
      <w:pPr>
        <w:pStyle w:val="Akapitzlist"/>
        <w:numPr>
          <w:ilvl w:val="0"/>
          <w:numId w:val="15"/>
        </w:numPr>
        <w:ind w:left="700"/>
        <w:jc w:val="both"/>
      </w:pPr>
      <w:r>
        <w:rPr>
          <w:rFonts w:cs="Calibri"/>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rsidR="00F23A56" w:rsidRDefault="00F23A56">
      <w:pPr>
        <w:pStyle w:val="Akapitzlist"/>
        <w:numPr>
          <w:ilvl w:val="0"/>
          <w:numId w:val="15"/>
        </w:numPr>
        <w:jc w:val="both"/>
      </w:pPr>
      <w:r>
        <w:rPr>
          <w:sz w:val="20"/>
          <w:szCs w:val="20"/>
        </w:rPr>
        <w:t>Celem zabezpieczenia wszystkich przyszłych roszczeń przysługujących PRZEDSIĘBIORCY do PRODUCENTA, powstałych na podstawie ostatecznego rozliczenia o którym mowa w § 9 ust. 6 Umowy, PRZEDSIĘBIORCA podpisze z Panią</w:t>
      </w:r>
      <w:r w:rsidR="00B4279B">
        <w:rPr>
          <w:sz w:val="20"/>
          <w:szCs w:val="20"/>
        </w:rPr>
        <w:t xml:space="preserve"> {</w:t>
      </w:r>
      <w:proofErr w:type="spellStart"/>
      <w:r w:rsidR="000E6341">
        <w:rPr>
          <w:sz w:val="20"/>
          <w:szCs w:val="20"/>
        </w:rPr>
        <w:t>select_</w:t>
      </w:r>
      <w:r w:rsidR="0041561F">
        <w:rPr>
          <w:sz w:val="20"/>
          <w:szCs w:val="20"/>
        </w:rPr>
        <w:t>farmer</w:t>
      </w:r>
      <w:proofErr w:type="spellEnd"/>
      <w:r w:rsidR="00B4279B">
        <w:rPr>
          <w:sz w:val="20"/>
          <w:szCs w:val="20"/>
        </w:rPr>
        <w:t>}</w:t>
      </w:r>
      <w:r>
        <w:rPr>
          <w:sz w:val="20"/>
          <w:szCs w:val="20"/>
        </w:rPr>
        <w:t xml:space="preserve">, odrębną umowę poręczenia, w której to poręczyciel zobowiąże się do zapłacenia na rzecz PRZEDSIĘBIORCY wszelkich przyszłych zobowiązań PRODUCENTA wynikających z  Umowy, w tym odsetki, kary umowne i koszty dochodzenia wierzytelności do kwoty </w:t>
      </w:r>
      <w:r w:rsidR="00B4279B">
        <w:rPr>
          <w:sz w:val="20"/>
          <w:szCs w:val="20"/>
        </w:rPr>
        <w:t>{</w:t>
      </w:r>
      <w:proofErr w:type="spellStart"/>
      <w:r w:rsidR="001912EB">
        <w:rPr>
          <w:sz w:val="20"/>
          <w:szCs w:val="20"/>
        </w:rPr>
        <w:t>text_</w:t>
      </w:r>
      <w:r w:rsidR="007C3402">
        <w:rPr>
          <w:sz w:val="20"/>
          <w:szCs w:val="20"/>
        </w:rPr>
        <w:t>kara</w:t>
      </w:r>
      <w:proofErr w:type="spellEnd"/>
      <w:r w:rsidR="00B4279B">
        <w:rPr>
          <w:sz w:val="20"/>
          <w:szCs w:val="20"/>
        </w:rPr>
        <w:t>}</w:t>
      </w:r>
      <w:r>
        <w:rPr>
          <w:sz w:val="20"/>
          <w:szCs w:val="20"/>
        </w:rPr>
        <w:t xml:space="preserve"> zł.</w:t>
      </w:r>
    </w:p>
    <w:p w:rsidR="00F23A56" w:rsidRDefault="00B4279B">
      <w:pPr>
        <w:pStyle w:val="Akapitzlist"/>
        <w:numPr>
          <w:ilvl w:val="0"/>
          <w:numId w:val="15"/>
        </w:numPr>
        <w:jc w:val="both"/>
      </w:pPr>
      <w:r>
        <w:rPr>
          <w:rFonts w:cs="Calibri"/>
          <w:sz w:val="20"/>
          <w:szCs w:val="20"/>
        </w:rPr>
        <w:t>{</w:t>
      </w:r>
      <w:r w:rsidR="001912EB">
        <w:rPr>
          <w:rFonts w:cs="Calibri"/>
          <w:sz w:val="20"/>
          <w:szCs w:val="20"/>
        </w:rPr>
        <w:t>text_</w:t>
      </w:r>
      <w:r w:rsidR="007C3402">
        <w:rPr>
          <w:rFonts w:cs="Calibri"/>
          <w:sz w:val="20"/>
          <w:szCs w:val="20"/>
        </w:rPr>
        <w:t>pelnomocnik1</w:t>
      </w:r>
      <w:r>
        <w:rPr>
          <w:rFonts w:cs="Calibri"/>
          <w:sz w:val="20"/>
          <w:szCs w:val="20"/>
        </w:rPr>
        <w:t xml:space="preserve">} </w:t>
      </w:r>
      <w:r w:rsidR="00F23A56">
        <w:rPr>
          <w:rFonts w:cs="Calibri"/>
          <w:sz w:val="20"/>
          <w:szCs w:val="20"/>
        </w:rPr>
        <w:t xml:space="preserve">oraz </w:t>
      </w:r>
      <w:r>
        <w:rPr>
          <w:rFonts w:cs="Calibri"/>
          <w:sz w:val="20"/>
          <w:szCs w:val="20"/>
        </w:rPr>
        <w:t>{</w:t>
      </w:r>
      <w:r w:rsidR="001912EB">
        <w:rPr>
          <w:rFonts w:cs="Calibri"/>
          <w:sz w:val="20"/>
          <w:szCs w:val="20"/>
        </w:rPr>
        <w:t>text_</w:t>
      </w:r>
      <w:r w:rsidR="007C3402">
        <w:rPr>
          <w:rFonts w:cs="Calibri"/>
          <w:sz w:val="20"/>
          <w:szCs w:val="20"/>
        </w:rPr>
        <w:t>pelnomocnik2</w:t>
      </w:r>
      <w:r w:rsidR="00753B57">
        <w:rPr>
          <w:rFonts w:cs="Calibri"/>
          <w:sz w:val="20"/>
          <w:szCs w:val="20"/>
        </w:rPr>
        <w:t xml:space="preserve">} </w:t>
      </w:r>
      <w:r w:rsidR="00F23A56">
        <w:rPr>
          <w:rFonts w:cs="Calibri"/>
          <w:sz w:val="20"/>
          <w:szCs w:val="20"/>
        </w:rPr>
        <w:t xml:space="preserve">(małżonkowie) udzielają sobie wzajemnie pełnomocnictwa do samodzielnego wykonywania  wszelkich czynności związanych z realizacją Umowy, co oznacza, że czynności dokonane przez jednego z nich traktowane są jako czynności obu małżonków i rodzą prawa i obowiązki również wobec reprezentowanego małżonka. </w:t>
      </w:r>
    </w:p>
    <w:p w:rsidR="00F23A56" w:rsidRDefault="00F23A56">
      <w:pPr>
        <w:pStyle w:val="Akapitzlist"/>
        <w:numPr>
          <w:ilvl w:val="0"/>
          <w:numId w:val="15"/>
        </w:numPr>
        <w:jc w:val="both"/>
      </w:pPr>
      <w:r>
        <w:rPr>
          <w:rFonts w:cs="Calibri"/>
          <w:sz w:val="20"/>
          <w:szCs w:val="20"/>
        </w:rPr>
        <w:t xml:space="preserve">PRODUCENT oświadcza, że pozostaje w związku małżeńskim z Panią </w:t>
      </w:r>
      <w:r w:rsidR="00ED2F98">
        <w:rPr>
          <w:rFonts w:cs="Calibri"/>
          <w:sz w:val="20"/>
          <w:szCs w:val="20"/>
        </w:rPr>
        <w:t>{</w:t>
      </w:r>
      <w:r w:rsidR="001912EB">
        <w:rPr>
          <w:rFonts w:cs="Calibri"/>
          <w:sz w:val="20"/>
          <w:szCs w:val="20"/>
        </w:rPr>
        <w:t>text_</w:t>
      </w:r>
      <w:r w:rsidR="007C3402">
        <w:rPr>
          <w:rFonts w:cs="Calibri"/>
          <w:sz w:val="20"/>
          <w:szCs w:val="20"/>
        </w:rPr>
        <w:t>pelnomocnik2</w:t>
      </w:r>
      <w:r w:rsidR="00ED2F98">
        <w:rPr>
          <w:rFonts w:cs="Calibri"/>
          <w:sz w:val="20"/>
          <w:szCs w:val="20"/>
        </w:rPr>
        <w:t>}</w:t>
      </w:r>
      <w:r>
        <w:rPr>
          <w:rFonts w:cs="Calibri"/>
          <w:sz w:val="20"/>
          <w:szCs w:val="20"/>
        </w:rPr>
        <w:t xml:space="preserve"> – PESEL</w:t>
      </w:r>
      <w:r w:rsidR="00ED2F98">
        <w:rPr>
          <w:rFonts w:cs="Calibri"/>
          <w:sz w:val="20"/>
          <w:szCs w:val="20"/>
        </w:rPr>
        <w:t xml:space="preserve"> {</w:t>
      </w:r>
      <w:r w:rsidR="00527901">
        <w:rPr>
          <w:rFonts w:cs="Calibri"/>
          <w:sz w:val="20"/>
          <w:szCs w:val="20"/>
        </w:rPr>
        <w:t>number</w:t>
      </w:r>
      <w:r w:rsidR="001912EB">
        <w:rPr>
          <w:rFonts w:cs="Calibri"/>
          <w:sz w:val="20"/>
          <w:szCs w:val="20"/>
        </w:rPr>
        <w:t>_</w:t>
      </w:r>
      <w:r w:rsidR="007C3402">
        <w:rPr>
          <w:rFonts w:cs="Calibri"/>
          <w:sz w:val="20"/>
          <w:szCs w:val="20"/>
        </w:rPr>
        <w:t>pelnomocnik2</w:t>
      </w:r>
      <w:r w:rsidR="00527901">
        <w:rPr>
          <w:rFonts w:cs="Calibri"/>
          <w:sz w:val="20"/>
          <w:szCs w:val="20"/>
        </w:rPr>
        <w:t>p</w:t>
      </w:r>
      <w:r w:rsidR="007C3402">
        <w:rPr>
          <w:rFonts w:cs="Calibri"/>
          <w:sz w:val="20"/>
          <w:szCs w:val="20"/>
        </w:rPr>
        <w:t>esel</w:t>
      </w:r>
      <w:r w:rsidR="00ED2F98">
        <w:rPr>
          <w:rFonts w:cs="Calibri"/>
          <w:sz w:val="20"/>
          <w:szCs w:val="20"/>
        </w:rPr>
        <w:t xml:space="preserve">} </w:t>
      </w:r>
      <w:r>
        <w:rPr>
          <w:rFonts w:cs="Calibri"/>
          <w:sz w:val="20"/>
          <w:szCs w:val="20"/>
        </w:rPr>
        <w:t xml:space="preserve">, w którym obowiązuje ustrój wspólności majątkowej małżeńskiej, zaś jego Małżonka - Pani </w:t>
      </w:r>
      <w:r w:rsidR="00ED2F98">
        <w:rPr>
          <w:rFonts w:cs="Calibri"/>
          <w:sz w:val="20"/>
          <w:szCs w:val="20"/>
        </w:rPr>
        <w:t>{</w:t>
      </w:r>
      <w:r w:rsidR="001912EB">
        <w:rPr>
          <w:rFonts w:cs="Calibri"/>
          <w:sz w:val="20"/>
          <w:szCs w:val="20"/>
        </w:rPr>
        <w:t>text_</w:t>
      </w:r>
      <w:r w:rsidR="007C3402">
        <w:rPr>
          <w:rFonts w:cs="Calibri"/>
          <w:sz w:val="20"/>
          <w:szCs w:val="20"/>
        </w:rPr>
        <w:t>pelnomocnik2</w:t>
      </w:r>
      <w:r w:rsidR="00ED2F98">
        <w:rPr>
          <w:rFonts w:cs="Calibri"/>
          <w:sz w:val="20"/>
          <w:szCs w:val="20"/>
        </w:rPr>
        <w:t>}</w:t>
      </w:r>
      <w:r>
        <w:rPr>
          <w:rFonts w:cs="Calibri"/>
          <w:sz w:val="20"/>
          <w:szCs w:val="20"/>
        </w:rPr>
        <w:t xml:space="preserve"> wyraża zgodę na zawarcie Umowy i wykonanie zobowiązań z niej wynikających, co potwierdza składając podpis pod treścią Umowy.</w:t>
      </w:r>
    </w:p>
    <w:p w:rsidR="00F23A56" w:rsidRDefault="00F23A56">
      <w:pPr>
        <w:pStyle w:val="Akapitzlist"/>
        <w:numPr>
          <w:ilvl w:val="0"/>
          <w:numId w:val="15"/>
        </w:numPr>
        <w:jc w:val="both"/>
      </w:pPr>
      <w:r>
        <w:rPr>
          <w:rFonts w:cs="Calibri"/>
          <w:sz w:val="20"/>
          <w:szCs w:val="20"/>
        </w:rPr>
        <w:t xml:space="preserve">Producent jest zobowiązany do zachowania poufności wszelkich informacji przekazanych lub uzyskanych od PRZEDSIĘBIORCY w związku z realizacją Umowy, w tym w szczególności co do </w:t>
      </w:r>
      <w:r>
        <w:rPr>
          <w:rFonts w:cs="Calibri"/>
          <w:sz w:val="20"/>
          <w:szCs w:val="20"/>
        </w:rPr>
        <w:lastRenderedPageBreak/>
        <w:t>liczebności stada, zasad i sposobu hodowli, ilości upadków, sposobu rozliczeń, kwot rozliczeń oraz wszelkich innych informacji.</w:t>
      </w:r>
    </w:p>
    <w:p w:rsidR="00F23A56" w:rsidRDefault="00F23A56">
      <w:pPr>
        <w:pStyle w:val="Akapitzlist"/>
        <w:numPr>
          <w:ilvl w:val="0"/>
          <w:numId w:val="15"/>
        </w:numPr>
        <w:jc w:val="both"/>
      </w:pPr>
      <w:r>
        <w:rPr>
          <w:rFonts w:cs="Calibri"/>
          <w:sz w:val="20"/>
          <w:szCs w:val="20"/>
        </w:rPr>
        <w:t>Naruszenie przez PRODUCENTA klauzuli poufności zawartej w § 12 ust. 6 Umowy będzie skutkować obowiązkiem zapłaty kary umownej w wysokości 10.000,00zł. Zapłata kary umownej nie wyklucza możliwości dochodzenia przez PRZEDSIĘBIORCĘ odszkodowania na zasadach ogólnych mogącego przewyższać wysokość kary umownej.</w:t>
      </w:r>
    </w:p>
    <w:p w:rsidR="00F23A56" w:rsidRPr="004A2EEB" w:rsidRDefault="00F23A56" w:rsidP="004A2EEB">
      <w:pPr>
        <w:pStyle w:val="Akapitzlist"/>
        <w:numPr>
          <w:ilvl w:val="0"/>
          <w:numId w:val="15"/>
        </w:numPr>
        <w:jc w:val="both"/>
      </w:pPr>
      <w:r>
        <w:rPr>
          <w:rFonts w:cs="Calibri"/>
          <w:sz w:val="20"/>
          <w:szCs w:val="20"/>
        </w:rPr>
        <w:t xml:space="preserve">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w:t>
      </w:r>
    </w:p>
    <w:p w:rsidR="00F23A56" w:rsidRDefault="00F23A56">
      <w:pPr>
        <w:pStyle w:val="Akapitzlist"/>
        <w:jc w:val="both"/>
      </w:pPr>
      <w:r>
        <w:rPr>
          <w:rFonts w:cs="Calibri"/>
          <w:sz w:val="20"/>
          <w:szCs w:val="20"/>
        </w:rPr>
        <w:t>PRODUCENT zostanie powiadomiony pisemnie niezwłocznie przez PRZEDSIĘBIORCĘ z uwzględnieniem wszystkich niezbędnych praw i obowiązków Stron.</w:t>
      </w:r>
    </w:p>
    <w:p w:rsidR="00F23A56" w:rsidRDefault="00F23A56">
      <w:pPr>
        <w:pStyle w:val="Akapitzlist"/>
        <w:numPr>
          <w:ilvl w:val="0"/>
          <w:numId w:val="15"/>
        </w:numPr>
        <w:jc w:val="both"/>
      </w:pPr>
      <w:r>
        <w:rPr>
          <w:rFonts w:cs="Calibri"/>
          <w:sz w:val="20"/>
          <w:szCs w:val="20"/>
        </w:rPr>
        <w:t>Przeniesienie jakichkolwiek praw lub obowiązków PRODUCENTA wynikających z Umowy na podmiot trzeci wymaga pisemnej zgody PRZEDSIĘBIORCY pod rygorem nieważności.</w:t>
      </w:r>
    </w:p>
    <w:p w:rsidR="00F23A56" w:rsidRDefault="00F23A56">
      <w:pPr>
        <w:pStyle w:val="Akapitzlist"/>
        <w:numPr>
          <w:ilvl w:val="0"/>
          <w:numId w:val="15"/>
        </w:numPr>
        <w:jc w:val="both"/>
      </w:pPr>
      <w:r>
        <w:rPr>
          <w:rFonts w:cs="Calibri"/>
          <w:sz w:val="20"/>
          <w:szCs w:val="20"/>
        </w:rPr>
        <w:t xml:space="preserve">PRODUCENT zobowiązuje się do odsprzedania tuczników na rzecz PRZEDSIĘBIORCY na każdym etapie hodowli,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rsidR="00F23A56" w:rsidRDefault="00F23A56">
      <w:pPr>
        <w:pStyle w:val="Akapitzlist"/>
        <w:ind w:left="340"/>
        <w:jc w:val="both"/>
        <w:rPr>
          <w:rFonts w:cs="Calibri"/>
          <w:sz w:val="20"/>
          <w:szCs w:val="20"/>
        </w:rPr>
      </w:pPr>
    </w:p>
    <w:p w:rsidR="00F23A56" w:rsidRDefault="00F23A56">
      <w:pPr>
        <w:pStyle w:val="Akapitzlist"/>
        <w:ind w:left="340"/>
        <w:jc w:val="center"/>
      </w:pPr>
      <w:r>
        <w:rPr>
          <w:rFonts w:cs="Calibri"/>
          <w:b/>
        </w:rPr>
        <w:t>§13</w:t>
      </w:r>
    </w:p>
    <w:p w:rsidR="00F23A56" w:rsidRDefault="00F23A56">
      <w:pPr>
        <w:pStyle w:val="Akapitzlist"/>
        <w:ind w:left="340"/>
        <w:jc w:val="center"/>
      </w:pPr>
      <w:r>
        <w:rPr>
          <w:rFonts w:cs="Calibri"/>
          <w:b/>
        </w:rPr>
        <w:t>KARY UMOWNE</w:t>
      </w:r>
    </w:p>
    <w:p w:rsidR="00F23A56" w:rsidRDefault="00F23A56">
      <w:pPr>
        <w:pStyle w:val="Akapitzlist"/>
        <w:ind w:left="340"/>
        <w:jc w:val="center"/>
        <w:rPr>
          <w:rFonts w:cs="Calibri"/>
          <w:b/>
        </w:rPr>
      </w:pPr>
    </w:p>
    <w:p w:rsidR="00F23A56" w:rsidRDefault="00F23A56">
      <w:pPr>
        <w:pStyle w:val="Akapitzlist"/>
        <w:ind w:left="340"/>
        <w:jc w:val="both"/>
      </w:pPr>
      <w:r>
        <w:rPr>
          <w:rFonts w:cs="Calibri"/>
          <w:sz w:val="20"/>
          <w:szCs w:val="20"/>
        </w:rPr>
        <w:t>W przypadku nie wywiązania się lub nienależytego wywiązania się z obowiązków wynikających z  Umowy PRODUCENT zapłaci następujące kary umowne na rzecz PRZEDSIĘBIORCY:</w:t>
      </w:r>
    </w:p>
    <w:p w:rsidR="00F23A56" w:rsidRDefault="00F23A56">
      <w:pPr>
        <w:pStyle w:val="Akapitzlist"/>
        <w:numPr>
          <w:ilvl w:val="0"/>
          <w:numId w:val="5"/>
        </w:numPr>
        <w:jc w:val="both"/>
      </w:pPr>
      <w:r>
        <w:rPr>
          <w:rFonts w:cs="Calibri"/>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rsidR="00F23A56" w:rsidRDefault="00F23A56">
      <w:pPr>
        <w:pStyle w:val="Akapitzlist"/>
        <w:numPr>
          <w:ilvl w:val="0"/>
          <w:numId w:val="5"/>
        </w:numPr>
        <w:jc w:val="both"/>
      </w:pPr>
      <w:r>
        <w:rPr>
          <w:rFonts w:cs="Calibri"/>
          <w:sz w:val="20"/>
          <w:szCs w:val="20"/>
        </w:rPr>
        <w:t>karę umowną wskazaną w §12 ust. 7 Umowy;</w:t>
      </w:r>
    </w:p>
    <w:p w:rsidR="00F23A56" w:rsidRDefault="00F23A56">
      <w:pPr>
        <w:pStyle w:val="Akapitzlist"/>
        <w:numPr>
          <w:ilvl w:val="0"/>
          <w:numId w:val="5"/>
        </w:numPr>
        <w:jc w:val="both"/>
      </w:pPr>
      <w:r>
        <w:rPr>
          <w:sz w:val="20"/>
          <w:szCs w:val="20"/>
        </w:rPr>
        <w:t xml:space="preserve">karę umowną wskazaną w </w:t>
      </w:r>
      <w:r>
        <w:rPr>
          <w:rFonts w:cs="Calibri"/>
          <w:sz w:val="20"/>
          <w:szCs w:val="20"/>
        </w:rPr>
        <w:t>§</w:t>
      </w:r>
      <w:r>
        <w:rPr>
          <w:sz w:val="20"/>
          <w:szCs w:val="20"/>
        </w:rPr>
        <w:t xml:space="preserve"> 2 ust. 16 Umowy.</w:t>
      </w:r>
    </w:p>
    <w:p w:rsidR="00F23A56" w:rsidRDefault="00F23A56">
      <w:pPr>
        <w:jc w:val="both"/>
      </w:pPr>
      <w:r>
        <w:rPr>
          <w:rFonts w:cs="Calibri"/>
          <w:sz w:val="20"/>
          <w:szCs w:val="20"/>
        </w:rPr>
        <w:t xml:space="preserve">       Naliczenie kar umownych przez PRZEDSIĘBIORCĘ nie wyłącza odpowiedzialności PRODUCENTA na zasadach ogólnych.</w:t>
      </w:r>
    </w:p>
    <w:p w:rsidR="00F23A56" w:rsidRDefault="00F23A56">
      <w:pPr>
        <w:jc w:val="center"/>
      </w:pPr>
      <w:r>
        <w:rPr>
          <w:rFonts w:cs="Calibri"/>
          <w:b/>
        </w:rPr>
        <w:t>§14</w:t>
      </w:r>
    </w:p>
    <w:p w:rsidR="00F23A56" w:rsidRPr="004A2EEB" w:rsidRDefault="00F23A56" w:rsidP="004A2EEB">
      <w:pPr>
        <w:jc w:val="center"/>
      </w:pPr>
      <w:r>
        <w:rPr>
          <w:rFonts w:cs="Calibri"/>
          <w:b/>
        </w:rPr>
        <w:t>POSTANOWIENIA KOŃCOWE</w:t>
      </w:r>
    </w:p>
    <w:p w:rsidR="00F23A56" w:rsidRDefault="00F23A56">
      <w:pPr>
        <w:pStyle w:val="Akapitzlist"/>
        <w:numPr>
          <w:ilvl w:val="0"/>
          <w:numId w:val="13"/>
        </w:numPr>
        <w:ind w:left="700"/>
        <w:jc w:val="both"/>
      </w:pPr>
      <w:r>
        <w:rPr>
          <w:rFonts w:cs="Calibri"/>
          <w:sz w:val="20"/>
          <w:szCs w:val="20"/>
        </w:rPr>
        <w:t>W sprawach nieuregulowanych w Umowie mają zastosowanie przepisy Kodeksu cywilnego.</w:t>
      </w:r>
    </w:p>
    <w:p w:rsidR="00F23A56" w:rsidRDefault="00F23A56">
      <w:pPr>
        <w:pStyle w:val="Akapitzlist"/>
        <w:numPr>
          <w:ilvl w:val="0"/>
          <w:numId w:val="13"/>
        </w:numPr>
        <w:ind w:left="700"/>
        <w:jc w:val="both"/>
      </w:pPr>
      <w:r>
        <w:rPr>
          <w:rFonts w:cs="Calibri"/>
          <w:sz w:val="20"/>
          <w:szCs w:val="20"/>
        </w:rPr>
        <w:t>Wszelkie spory wynikające z realizacji Umowy rozstrzygać będzie właściwy miejscowo i rzeczowo Sąd  dla siedziby PRZEDSIĘBIORCY.</w:t>
      </w:r>
    </w:p>
    <w:p w:rsidR="00F23A56" w:rsidRDefault="00F23A56">
      <w:pPr>
        <w:pStyle w:val="Akapitzlist"/>
        <w:numPr>
          <w:ilvl w:val="0"/>
          <w:numId w:val="13"/>
        </w:numPr>
        <w:ind w:left="700"/>
        <w:jc w:val="both"/>
      </w:pPr>
      <w:r>
        <w:rPr>
          <w:rFonts w:cs="Calibri"/>
          <w:sz w:val="20"/>
          <w:szCs w:val="20"/>
        </w:rPr>
        <w:t xml:space="preserve">Z chwilą podpisania Umowy tracą moc obowiązującą i ulegają rozwiązaniu wszystkie dotychczasowe umowy i porozumienia między stronami w zakresie hodowli trzody chlewnej, o ile były zawarte. </w:t>
      </w:r>
    </w:p>
    <w:p w:rsidR="00F23A56" w:rsidRDefault="00F23A56">
      <w:pPr>
        <w:pStyle w:val="Akapitzlist"/>
        <w:numPr>
          <w:ilvl w:val="0"/>
          <w:numId w:val="13"/>
        </w:numPr>
        <w:ind w:left="700"/>
        <w:jc w:val="both"/>
      </w:pPr>
      <w:r>
        <w:rPr>
          <w:rFonts w:cs="Calibri"/>
          <w:sz w:val="20"/>
          <w:szCs w:val="20"/>
        </w:rPr>
        <w:t>Integralną częścią niniejszej Umowy jest Załącznik stanowiący wzór dokumentu wskazującego na: Ilość sztuk warchlaków wydanych w ramach danego cyklu, ich łączną  wagę, cenę paszy dla danego cyklu, ostateczny termin wydania tuczników.</w:t>
      </w:r>
    </w:p>
    <w:p w:rsidR="00F23A56" w:rsidRDefault="00F23A56">
      <w:pPr>
        <w:pStyle w:val="Akapitzlist"/>
        <w:numPr>
          <w:ilvl w:val="0"/>
          <w:numId w:val="13"/>
        </w:numPr>
        <w:ind w:left="700"/>
        <w:jc w:val="both"/>
      </w:pPr>
      <w:r>
        <w:rPr>
          <w:rFonts w:cs="Calibri"/>
          <w:sz w:val="20"/>
          <w:szCs w:val="20"/>
        </w:rPr>
        <w:t xml:space="preserve">Umowę sporządzono w dwóch jednobrzmiących egzemplarzach, po jednym dla każdej ze Stron. </w:t>
      </w:r>
    </w:p>
    <w:p w:rsidR="00F23A56" w:rsidRDefault="00F23A56">
      <w:pPr>
        <w:pStyle w:val="Akapitzlist"/>
        <w:ind w:left="2160"/>
        <w:jc w:val="both"/>
        <w:rPr>
          <w:rFonts w:cs="Calibri"/>
          <w:sz w:val="20"/>
          <w:szCs w:val="20"/>
        </w:rPr>
      </w:pPr>
    </w:p>
    <w:p w:rsidR="00F23A56" w:rsidRDefault="00F23A56">
      <w:pPr>
        <w:pStyle w:val="Akapitzlist"/>
        <w:ind w:left="850"/>
        <w:jc w:val="both"/>
      </w:pPr>
      <w:r>
        <w:rPr>
          <w:rFonts w:cs="Calibri"/>
          <w:sz w:val="20"/>
          <w:szCs w:val="20"/>
        </w:rPr>
        <w:lastRenderedPageBreak/>
        <w:t>……………………………………………………………………</w:t>
      </w:r>
      <w:r>
        <w:rPr>
          <w:rFonts w:cs="Calibri"/>
          <w:sz w:val="20"/>
          <w:szCs w:val="20"/>
        </w:rPr>
        <w:tab/>
      </w:r>
      <w:r>
        <w:rPr>
          <w:rFonts w:cs="Calibri"/>
          <w:sz w:val="20"/>
          <w:szCs w:val="20"/>
        </w:rPr>
        <w:tab/>
        <w:t xml:space="preserve">………………………………………………………………. </w:t>
      </w:r>
    </w:p>
    <w:p w:rsidR="00F23A56" w:rsidRDefault="00F23A56">
      <w:pPr>
        <w:pStyle w:val="Akapitzlist"/>
        <w:ind w:left="2098"/>
      </w:pPr>
      <w:r>
        <w:rPr>
          <w:rFonts w:cs="Calibri"/>
          <w:sz w:val="20"/>
          <w:szCs w:val="20"/>
        </w:rPr>
        <w:t>/PRZEDSIĘBIORCA/</w:t>
      </w:r>
      <w:r>
        <w:rPr>
          <w:rFonts w:cs="Calibri"/>
          <w:sz w:val="20"/>
          <w:szCs w:val="20"/>
        </w:rPr>
        <w:tab/>
      </w:r>
      <w:r>
        <w:rPr>
          <w:rFonts w:cs="Calibri"/>
          <w:sz w:val="20"/>
          <w:szCs w:val="20"/>
        </w:rPr>
        <w:tab/>
      </w:r>
      <w:r>
        <w:rPr>
          <w:rFonts w:cs="Calibri"/>
          <w:sz w:val="20"/>
          <w:szCs w:val="20"/>
        </w:rPr>
        <w:tab/>
      </w:r>
      <w:r>
        <w:rPr>
          <w:rFonts w:cs="Calibri"/>
          <w:sz w:val="20"/>
          <w:szCs w:val="20"/>
        </w:rPr>
        <w:tab/>
      </w:r>
      <w:r>
        <w:rPr>
          <w:rFonts w:cs="Calibri"/>
          <w:sz w:val="20"/>
          <w:szCs w:val="20"/>
        </w:rPr>
        <w:tab/>
        <w:t>/PRODUCENT/</w:t>
      </w:r>
    </w:p>
    <w:p w:rsidR="00F23A56" w:rsidRDefault="00F23A56">
      <w:pPr>
        <w:pStyle w:val="Akapitzlist"/>
        <w:ind w:left="3285"/>
        <w:jc w:val="right"/>
      </w:pPr>
      <w:r>
        <w:rPr>
          <w:rFonts w:cs="Calibri"/>
          <w:sz w:val="20"/>
          <w:szCs w:val="20"/>
        </w:rPr>
        <w:tab/>
        <w:t xml:space="preserve"> </w:t>
      </w:r>
      <w:r>
        <w:rPr>
          <w:rFonts w:cs="Calibri"/>
          <w:sz w:val="20"/>
          <w:szCs w:val="20"/>
        </w:rPr>
        <w:tab/>
      </w:r>
      <w:r>
        <w:rPr>
          <w:rFonts w:cs="Calibri"/>
          <w:sz w:val="20"/>
          <w:szCs w:val="20"/>
        </w:rPr>
        <w:tab/>
      </w:r>
      <w:r>
        <w:rPr>
          <w:rFonts w:cs="Calibri"/>
          <w:sz w:val="20"/>
          <w:szCs w:val="20"/>
        </w:rPr>
        <w:tab/>
        <w:t xml:space="preserve">              ………………………………………………………………..</w:t>
      </w:r>
    </w:p>
    <w:p w:rsidR="00F23A56" w:rsidRDefault="00F23A56" w:rsidP="00D745E7">
      <w:pPr>
        <w:jc w:val="center"/>
      </w:pPr>
      <w:r>
        <w:rPr>
          <w:rFonts w:cs="Calibri"/>
          <w:sz w:val="20"/>
          <w:szCs w:val="20"/>
        </w:rPr>
        <w:t xml:space="preserve">                                                                                                                                        /MAŁŻONKA/</w:t>
      </w:r>
    </w:p>
    <w:sectPr w:rsidR="00F23A56" w:rsidSect="004A2EEB">
      <w:headerReference w:type="default" r:id="rId7"/>
      <w:footerReference w:type="default" r:id="rId8"/>
      <w:headerReference w:type="first" r:id="rId9"/>
      <w:footerReference w:type="first" r:id="rId10"/>
      <w:pgSz w:w="11906" w:h="16838"/>
      <w:pgMar w:top="1560"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A0A" w:rsidRDefault="00420A0A">
      <w:pPr>
        <w:spacing w:after="0" w:line="240" w:lineRule="auto"/>
      </w:pPr>
      <w:r>
        <w:separator/>
      </w:r>
    </w:p>
  </w:endnote>
  <w:endnote w:type="continuationSeparator" w:id="0">
    <w:p w:rsidR="00420A0A" w:rsidRDefault="00420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Layout w:type="fixed"/>
      <w:tblCellMar>
        <w:top w:w="113" w:type="dxa"/>
      </w:tblCellMar>
      <w:tblLook w:val="0000" w:firstRow="0" w:lastRow="0" w:firstColumn="0" w:lastColumn="0" w:noHBand="0" w:noVBand="0"/>
    </w:tblPr>
    <w:tblGrid>
      <w:gridCol w:w="2703"/>
      <w:gridCol w:w="3438"/>
      <w:gridCol w:w="3071"/>
    </w:tblGrid>
    <w:tr w:rsidR="00F23A56">
      <w:tc>
        <w:tcPr>
          <w:tcW w:w="2703" w:type="dxa"/>
          <w:shd w:val="clear" w:color="auto" w:fill="auto"/>
        </w:tcPr>
        <w:p w:rsidR="00F23A56" w:rsidRDefault="00F23A56">
          <w:pPr>
            <w:pStyle w:val="Stopka"/>
          </w:pPr>
          <w:r>
            <w:rPr>
              <w:color w:val="FFFFFF"/>
            </w:rPr>
            <w:t>Tel +48 61 894 72 22</w:t>
          </w:r>
        </w:p>
        <w:p w:rsidR="00F23A56" w:rsidRDefault="00F23A56">
          <w:pPr>
            <w:pStyle w:val="Stopka"/>
          </w:pPr>
          <w:r>
            <w:rPr>
              <w:color w:val="FFFFFF"/>
            </w:rPr>
            <w:t>Fax +48 61 894 76 54</w:t>
          </w:r>
        </w:p>
        <w:p w:rsidR="00F23A56" w:rsidRDefault="00F23A56">
          <w:pPr>
            <w:pStyle w:val="Stopka"/>
          </w:pPr>
          <w:r>
            <w:rPr>
              <w:color w:val="FFFFFF"/>
            </w:rPr>
            <w:t>biuro@agrotranshandel.pl</w:t>
          </w:r>
        </w:p>
      </w:tc>
      <w:tc>
        <w:tcPr>
          <w:tcW w:w="3438" w:type="dxa"/>
          <w:shd w:val="clear" w:color="auto" w:fill="auto"/>
        </w:tcPr>
        <w:p w:rsidR="00F23A56" w:rsidRDefault="00F23A56">
          <w:pPr>
            <w:pStyle w:val="Stopka"/>
            <w:jc w:val="center"/>
          </w:pPr>
          <w:r>
            <w:rPr>
              <w:color w:val="FFFFFF"/>
            </w:rPr>
            <w:t>NIP 777-30-79-562</w:t>
          </w:r>
        </w:p>
        <w:p w:rsidR="00F23A56" w:rsidRDefault="00F23A56">
          <w:pPr>
            <w:pStyle w:val="Stopka"/>
            <w:jc w:val="center"/>
          </w:pPr>
          <w:r>
            <w:rPr>
              <w:color w:val="FFFFFF"/>
            </w:rPr>
            <w:t>REGON 300947960</w:t>
          </w:r>
        </w:p>
        <w:p w:rsidR="00F23A56" w:rsidRDefault="00F23A56">
          <w:pPr>
            <w:pStyle w:val="Stopka"/>
            <w:jc w:val="center"/>
          </w:pPr>
          <w:r>
            <w:rPr>
              <w:color w:val="FFFFFF"/>
            </w:rPr>
            <w:t>KRS 0000314803</w:t>
          </w:r>
        </w:p>
      </w:tc>
      <w:tc>
        <w:tcPr>
          <w:tcW w:w="3071" w:type="dxa"/>
          <w:shd w:val="clear" w:color="auto" w:fill="auto"/>
        </w:tcPr>
        <w:p w:rsidR="00F23A56" w:rsidRDefault="00F23A56">
          <w:pPr>
            <w:pStyle w:val="Stopka"/>
          </w:pPr>
          <w:r>
            <w:rPr>
              <w:color w:val="FFFFFF"/>
            </w:rPr>
            <w:t>Szewce, ul. Mylna 12</w:t>
          </w:r>
        </w:p>
        <w:p w:rsidR="00F23A56" w:rsidRDefault="00F23A56">
          <w:pPr>
            <w:pStyle w:val="Stopka"/>
          </w:pPr>
          <w:r>
            <w:rPr>
              <w:color w:val="FFFFFF"/>
            </w:rPr>
            <w:t>64-320 Buk</w:t>
          </w:r>
        </w:p>
      </w:tc>
    </w:tr>
  </w:tbl>
  <w:p w:rsidR="00F23A56" w:rsidRDefault="00F23A56">
    <w:pPr>
      <w:pStyle w:val="Stopka"/>
      <w:ind w:firstLine="708"/>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A56" w:rsidRDefault="00F23A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A0A" w:rsidRDefault="00420A0A">
      <w:pPr>
        <w:spacing w:after="0" w:line="240" w:lineRule="auto"/>
      </w:pPr>
      <w:r>
        <w:separator/>
      </w:r>
    </w:p>
  </w:footnote>
  <w:footnote w:type="continuationSeparator" w:id="0">
    <w:p w:rsidR="00420A0A" w:rsidRDefault="00420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A56" w:rsidRDefault="00420A0A">
    <w:pPr>
      <w:pStyle w:val="Nagwek"/>
      <w:rPr>
        <w:lang w:eastAsia="pl-P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595.15pt;height:841.85pt;z-index:1;mso-wrap-distance-left:9.05pt;mso-wrap-distance-right:9.05pt;mso-position-horizontal:center;mso-position-horizontal-relative:margin;mso-position-vertical:center;mso-position-vertical-relative:margin" filled="t">
          <v:fill opacity="0" color2="black"/>
          <v:imagedata r:id="rId1" o:title="" croptop="-1f" cropbottom="-1f" cropleft="-1f" cropright="-1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A56" w:rsidRDefault="00F23A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3"/>
    <w:lvl w:ilvl="0">
      <w:start w:val="1"/>
      <w:numFmt w:val="decimal"/>
      <w:lvlText w:val="%1."/>
      <w:lvlJc w:val="left"/>
      <w:pPr>
        <w:tabs>
          <w:tab w:val="num" w:pos="0"/>
        </w:tabs>
        <w:ind w:left="360" w:hanging="360"/>
      </w:pPr>
      <w:rPr>
        <w:rFonts w:cs="Calibri"/>
        <w:b w:val="0"/>
        <w:sz w:val="20"/>
        <w:szCs w:val="20"/>
      </w:r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1" w15:restartNumberingAfterBreak="0">
    <w:nsid w:val="00000002"/>
    <w:multiLevelType w:val="multilevel"/>
    <w:tmpl w:val="00000002"/>
    <w:name w:val="WW8Num4"/>
    <w:lvl w:ilvl="0">
      <w:start w:val="1"/>
      <w:numFmt w:val="decimal"/>
      <w:lvlText w:val="%1."/>
      <w:lvlJc w:val="left"/>
      <w:pPr>
        <w:tabs>
          <w:tab w:val="num" w:pos="0"/>
        </w:tabs>
        <w:ind w:left="644" w:hanging="360"/>
      </w:pPr>
      <w:rPr>
        <w:sz w:val="20"/>
        <w:szCs w:val="20"/>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2" w15:restartNumberingAfterBreak="0">
    <w:nsid w:val="00000003"/>
    <w:multiLevelType w:val="multilevel"/>
    <w:tmpl w:val="00000003"/>
    <w:name w:val="WW8Num6"/>
    <w:lvl w:ilvl="0">
      <w:start w:val="1"/>
      <w:numFmt w:val="decimal"/>
      <w:lvlText w:val="%1."/>
      <w:lvlJc w:val="left"/>
      <w:pPr>
        <w:tabs>
          <w:tab w:val="num" w:pos="0"/>
        </w:tabs>
        <w:ind w:left="1080" w:hanging="360"/>
      </w:pPr>
      <w:rPr>
        <w:sz w:val="20"/>
        <w:szCs w:val="2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4"/>
    <w:multiLevelType w:val="multilevel"/>
    <w:tmpl w:val="00000004"/>
    <w:name w:val="WW8Num8"/>
    <w:lvl w:ilvl="0">
      <w:start w:val="1"/>
      <w:numFmt w:val="decimal"/>
      <w:lvlText w:val="%1."/>
      <w:lvlJc w:val="left"/>
      <w:pPr>
        <w:tabs>
          <w:tab w:val="num" w:pos="0"/>
        </w:tabs>
        <w:ind w:left="720" w:hanging="360"/>
      </w:pPr>
      <w:rPr>
        <w:rFonts w:cs="Calibri"/>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10"/>
    <w:lvl w:ilvl="0">
      <w:start w:val="1"/>
      <w:numFmt w:val="lowerLetter"/>
      <w:lvlText w:val="%1."/>
      <w:lvlJc w:val="left"/>
      <w:pPr>
        <w:tabs>
          <w:tab w:val="num" w:pos="0"/>
        </w:tabs>
        <w:ind w:left="3285" w:hanging="360"/>
      </w:pPr>
      <w:rPr>
        <w:sz w:val="20"/>
        <w:szCs w:val="20"/>
      </w:rPr>
    </w:lvl>
    <w:lvl w:ilvl="1">
      <w:start w:val="1"/>
      <w:numFmt w:val="lowerLetter"/>
      <w:lvlText w:val="%2."/>
      <w:lvlJc w:val="left"/>
      <w:pPr>
        <w:tabs>
          <w:tab w:val="num" w:pos="0"/>
        </w:tabs>
        <w:ind w:left="4005" w:hanging="360"/>
      </w:pPr>
    </w:lvl>
    <w:lvl w:ilvl="2">
      <w:start w:val="1"/>
      <w:numFmt w:val="lowerRoman"/>
      <w:lvlText w:val="%3."/>
      <w:lvlJc w:val="right"/>
      <w:pPr>
        <w:tabs>
          <w:tab w:val="num" w:pos="0"/>
        </w:tabs>
        <w:ind w:left="4725" w:hanging="180"/>
      </w:pPr>
    </w:lvl>
    <w:lvl w:ilvl="3">
      <w:start w:val="1"/>
      <w:numFmt w:val="decimal"/>
      <w:lvlText w:val="%4."/>
      <w:lvlJc w:val="left"/>
      <w:pPr>
        <w:tabs>
          <w:tab w:val="num" w:pos="0"/>
        </w:tabs>
        <w:ind w:left="5445" w:hanging="360"/>
      </w:pPr>
    </w:lvl>
    <w:lvl w:ilvl="4">
      <w:start w:val="1"/>
      <w:numFmt w:val="lowerLetter"/>
      <w:lvlText w:val="%5."/>
      <w:lvlJc w:val="left"/>
      <w:pPr>
        <w:tabs>
          <w:tab w:val="num" w:pos="0"/>
        </w:tabs>
        <w:ind w:left="6165" w:hanging="360"/>
      </w:pPr>
    </w:lvl>
    <w:lvl w:ilvl="5">
      <w:start w:val="1"/>
      <w:numFmt w:val="lowerRoman"/>
      <w:lvlText w:val="%6."/>
      <w:lvlJc w:val="right"/>
      <w:pPr>
        <w:tabs>
          <w:tab w:val="num" w:pos="0"/>
        </w:tabs>
        <w:ind w:left="6885" w:hanging="180"/>
      </w:pPr>
    </w:lvl>
    <w:lvl w:ilvl="6">
      <w:start w:val="1"/>
      <w:numFmt w:val="decimal"/>
      <w:lvlText w:val="%7."/>
      <w:lvlJc w:val="left"/>
      <w:pPr>
        <w:tabs>
          <w:tab w:val="num" w:pos="0"/>
        </w:tabs>
        <w:ind w:left="7605" w:hanging="360"/>
      </w:pPr>
    </w:lvl>
    <w:lvl w:ilvl="7">
      <w:start w:val="1"/>
      <w:numFmt w:val="lowerLetter"/>
      <w:lvlText w:val="%8."/>
      <w:lvlJc w:val="left"/>
      <w:pPr>
        <w:tabs>
          <w:tab w:val="num" w:pos="0"/>
        </w:tabs>
        <w:ind w:left="8325" w:hanging="360"/>
      </w:pPr>
    </w:lvl>
    <w:lvl w:ilvl="8">
      <w:start w:val="1"/>
      <w:numFmt w:val="lowerRoman"/>
      <w:lvlText w:val="%9."/>
      <w:lvlJc w:val="right"/>
      <w:pPr>
        <w:tabs>
          <w:tab w:val="num" w:pos="0"/>
        </w:tabs>
        <w:ind w:left="9045" w:hanging="180"/>
      </w:pPr>
    </w:lvl>
  </w:abstractNum>
  <w:abstractNum w:abstractNumId="5" w15:restartNumberingAfterBreak="0">
    <w:nsid w:val="00000006"/>
    <w:multiLevelType w:val="multilevel"/>
    <w:tmpl w:val="00000006"/>
    <w:name w:val="WW8Num11"/>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8Num12"/>
    <w:lvl w:ilvl="0">
      <w:start w:val="1"/>
      <w:numFmt w:val="bullet"/>
      <w:lvlText w:val=""/>
      <w:lvlJc w:val="left"/>
      <w:pPr>
        <w:tabs>
          <w:tab w:val="num" w:pos="0"/>
        </w:tabs>
        <w:ind w:left="1485" w:hanging="360"/>
      </w:pPr>
      <w:rPr>
        <w:rFonts w:ascii="Symbol" w:hAnsi="Symbol" w:cs="Symbol" w:hint="default"/>
        <w:sz w:val="20"/>
        <w:szCs w:val="20"/>
      </w:rPr>
    </w:lvl>
    <w:lvl w:ilvl="1">
      <w:start w:val="1"/>
      <w:numFmt w:val="bullet"/>
      <w:lvlText w:val="o"/>
      <w:lvlJc w:val="left"/>
      <w:pPr>
        <w:tabs>
          <w:tab w:val="num" w:pos="0"/>
        </w:tabs>
        <w:ind w:left="2205" w:hanging="360"/>
      </w:pPr>
      <w:rPr>
        <w:rFonts w:ascii="Courier New" w:hAnsi="Courier New" w:cs="Courier New" w:hint="default"/>
      </w:rPr>
    </w:lvl>
    <w:lvl w:ilvl="2">
      <w:start w:val="1"/>
      <w:numFmt w:val="bullet"/>
      <w:lvlText w:val=""/>
      <w:lvlJc w:val="left"/>
      <w:pPr>
        <w:tabs>
          <w:tab w:val="num" w:pos="0"/>
        </w:tabs>
        <w:ind w:left="2925" w:hanging="360"/>
      </w:pPr>
      <w:rPr>
        <w:rFonts w:ascii="Wingdings" w:hAnsi="Wingdings" w:cs="Wingdings" w:hint="default"/>
      </w:rPr>
    </w:lvl>
    <w:lvl w:ilvl="3">
      <w:start w:val="1"/>
      <w:numFmt w:val="bullet"/>
      <w:lvlText w:val=""/>
      <w:lvlJc w:val="left"/>
      <w:pPr>
        <w:tabs>
          <w:tab w:val="num" w:pos="0"/>
        </w:tabs>
        <w:ind w:left="3645" w:hanging="360"/>
      </w:pPr>
      <w:rPr>
        <w:rFonts w:ascii="Symbol" w:hAnsi="Symbol" w:cs="Symbol" w:hint="default"/>
        <w:sz w:val="20"/>
        <w:szCs w:val="20"/>
      </w:rPr>
    </w:lvl>
    <w:lvl w:ilvl="4">
      <w:start w:val="1"/>
      <w:numFmt w:val="bullet"/>
      <w:lvlText w:val="o"/>
      <w:lvlJc w:val="left"/>
      <w:pPr>
        <w:tabs>
          <w:tab w:val="num" w:pos="0"/>
        </w:tabs>
        <w:ind w:left="4365" w:hanging="360"/>
      </w:pPr>
      <w:rPr>
        <w:rFonts w:ascii="Courier New" w:hAnsi="Courier New" w:cs="Courier New" w:hint="default"/>
      </w:rPr>
    </w:lvl>
    <w:lvl w:ilvl="5">
      <w:start w:val="1"/>
      <w:numFmt w:val="bullet"/>
      <w:lvlText w:val=""/>
      <w:lvlJc w:val="left"/>
      <w:pPr>
        <w:tabs>
          <w:tab w:val="num" w:pos="0"/>
        </w:tabs>
        <w:ind w:left="5085" w:hanging="360"/>
      </w:pPr>
      <w:rPr>
        <w:rFonts w:ascii="Wingdings" w:hAnsi="Wingdings" w:cs="Wingdings" w:hint="default"/>
      </w:rPr>
    </w:lvl>
    <w:lvl w:ilvl="6">
      <w:start w:val="1"/>
      <w:numFmt w:val="bullet"/>
      <w:lvlText w:val=""/>
      <w:lvlJc w:val="left"/>
      <w:pPr>
        <w:tabs>
          <w:tab w:val="num" w:pos="0"/>
        </w:tabs>
        <w:ind w:left="5805" w:hanging="360"/>
      </w:pPr>
      <w:rPr>
        <w:rFonts w:ascii="Symbol" w:hAnsi="Symbol" w:cs="Symbol" w:hint="default"/>
        <w:sz w:val="20"/>
        <w:szCs w:val="20"/>
      </w:rPr>
    </w:lvl>
    <w:lvl w:ilvl="7">
      <w:start w:val="1"/>
      <w:numFmt w:val="bullet"/>
      <w:lvlText w:val="o"/>
      <w:lvlJc w:val="left"/>
      <w:pPr>
        <w:tabs>
          <w:tab w:val="num" w:pos="0"/>
        </w:tabs>
        <w:ind w:left="6525" w:hanging="360"/>
      </w:pPr>
      <w:rPr>
        <w:rFonts w:ascii="Courier New" w:hAnsi="Courier New" w:cs="Courier New" w:hint="default"/>
      </w:rPr>
    </w:lvl>
    <w:lvl w:ilvl="8">
      <w:start w:val="1"/>
      <w:numFmt w:val="bullet"/>
      <w:lvlText w:val=""/>
      <w:lvlJc w:val="left"/>
      <w:pPr>
        <w:tabs>
          <w:tab w:val="num" w:pos="0"/>
        </w:tabs>
        <w:ind w:left="7245" w:hanging="360"/>
      </w:pPr>
      <w:rPr>
        <w:rFonts w:ascii="Wingdings" w:hAnsi="Wingdings" w:cs="Wingdings" w:hint="default"/>
      </w:rPr>
    </w:lvl>
  </w:abstractNum>
  <w:abstractNum w:abstractNumId="7" w15:restartNumberingAfterBreak="0">
    <w:nsid w:val="00000008"/>
    <w:multiLevelType w:val="multilevel"/>
    <w:tmpl w:val="00000008"/>
    <w:name w:val="WW8Num13"/>
    <w:lvl w:ilvl="0">
      <w:start w:val="1"/>
      <w:numFmt w:val="decimal"/>
      <w:lvlText w:val="%1."/>
      <w:lvlJc w:val="left"/>
      <w:pPr>
        <w:tabs>
          <w:tab w:val="num" w:pos="0"/>
        </w:tabs>
        <w:ind w:left="1800" w:hanging="360"/>
      </w:pPr>
      <w:rPr>
        <w:rFonts w:cs="Calibri"/>
        <w:sz w:val="20"/>
        <w:szCs w:val="20"/>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0000009"/>
    <w:multiLevelType w:val="multilevel"/>
    <w:tmpl w:val="00000009"/>
    <w:name w:val="WW8Num14"/>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8Num16"/>
    <w:lvl w:ilvl="0">
      <w:start w:val="1"/>
      <w:numFmt w:val="bullet"/>
      <w:lvlText w:val=""/>
      <w:lvlJc w:val="left"/>
      <w:pPr>
        <w:tabs>
          <w:tab w:val="num" w:pos="0"/>
        </w:tabs>
        <w:ind w:left="1470" w:hanging="360"/>
      </w:pPr>
      <w:rPr>
        <w:rFonts w:ascii="Symbol" w:hAnsi="Symbol" w:cs="Symbol" w:hint="default"/>
      </w:rPr>
    </w:lvl>
    <w:lvl w:ilvl="1">
      <w:start w:val="1"/>
      <w:numFmt w:val="bullet"/>
      <w:lvlText w:val="o"/>
      <w:lvlJc w:val="left"/>
      <w:pPr>
        <w:tabs>
          <w:tab w:val="num" w:pos="0"/>
        </w:tabs>
        <w:ind w:left="2190" w:hanging="360"/>
      </w:pPr>
      <w:rPr>
        <w:rFonts w:ascii="Courier New" w:hAnsi="Courier New" w:cs="Courier New" w:hint="default"/>
      </w:rPr>
    </w:lvl>
    <w:lvl w:ilvl="2">
      <w:start w:val="1"/>
      <w:numFmt w:val="bullet"/>
      <w:lvlText w:val=""/>
      <w:lvlJc w:val="left"/>
      <w:pPr>
        <w:tabs>
          <w:tab w:val="num" w:pos="0"/>
        </w:tabs>
        <w:ind w:left="2910" w:hanging="360"/>
      </w:pPr>
      <w:rPr>
        <w:rFonts w:ascii="Wingdings" w:hAnsi="Wingdings" w:cs="Wingdings" w:hint="default"/>
      </w:rPr>
    </w:lvl>
    <w:lvl w:ilvl="3">
      <w:start w:val="1"/>
      <w:numFmt w:val="bullet"/>
      <w:lvlText w:val=""/>
      <w:lvlJc w:val="left"/>
      <w:pPr>
        <w:tabs>
          <w:tab w:val="num" w:pos="0"/>
        </w:tabs>
        <w:ind w:left="3630" w:hanging="360"/>
      </w:pPr>
      <w:rPr>
        <w:rFonts w:ascii="Symbol" w:hAnsi="Symbol" w:cs="Symbol" w:hint="default"/>
      </w:rPr>
    </w:lvl>
    <w:lvl w:ilvl="4">
      <w:start w:val="1"/>
      <w:numFmt w:val="bullet"/>
      <w:lvlText w:val="o"/>
      <w:lvlJc w:val="left"/>
      <w:pPr>
        <w:tabs>
          <w:tab w:val="num" w:pos="0"/>
        </w:tabs>
        <w:ind w:left="4350" w:hanging="360"/>
      </w:pPr>
      <w:rPr>
        <w:rFonts w:ascii="Courier New" w:hAnsi="Courier New" w:cs="Courier New" w:hint="default"/>
      </w:rPr>
    </w:lvl>
    <w:lvl w:ilvl="5">
      <w:start w:val="1"/>
      <w:numFmt w:val="bullet"/>
      <w:lvlText w:val=""/>
      <w:lvlJc w:val="left"/>
      <w:pPr>
        <w:tabs>
          <w:tab w:val="num" w:pos="0"/>
        </w:tabs>
        <w:ind w:left="5070" w:hanging="360"/>
      </w:pPr>
      <w:rPr>
        <w:rFonts w:ascii="Wingdings" w:hAnsi="Wingdings" w:cs="Wingdings" w:hint="default"/>
      </w:rPr>
    </w:lvl>
    <w:lvl w:ilvl="6">
      <w:start w:val="1"/>
      <w:numFmt w:val="bullet"/>
      <w:lvlText w:val=""/>
      <w:lvlJc w:val="left"/>
      <w:pPr>
        <w:tabs>
          <w:tab w:val="num" w:pos="0"/>
        </w:tabs>
        <w:ind w:left="5790" w:hanging="360"/>
      </w:pPr>
      <w:rPr>
        <w:rFonts w:ascii="Symbol" w:hAnsi="Symbol" w:cs="Symbol" w:hint="default"/>
      </w:rPr>
    </w:lvl>
    <w:lvl w:ilvl="7">
      <w:start w:val="1"/>
      <w:numFmt w:val="bullet"/>
      <w:lvlText w:val="o"/>
      <w:lvlJc w:val="left"/>
      <w:pPr>
        <w:tabs>
          <w:tab w:val="num" w:pos="0"/>
        </w:tabs>
        <w:ind w:left="6510" w:hanging="360"/>
      </w:pPr>
      <w:rPr>
        <w:rFonts w:ascii="Courier New" w:hAnsi="Courier New" w:cs="Courier New" w:hint="default"/>
      </w:rPr>
    </w:lvl>
    <w:lvl w:ilvl="8">
      <w:start w:val="1"/>
      <w:numFmt w:val="bullet"/>
      <w:lvlText w:val=""/>
      <w:lvlJc w:val="left"/>
      <w:pPr>
        <w:tabs>
          <w:tab w:val="num" w:pos="0"/>
        </w:tabs>
        <w:ind w:left="7230" w:hanging="360"/>
      </w:pPr>
      <w:rPr>
        <w:rFonts w:ascii="Wingdings" w:hAnsi="Wingdings" w:cs="Wingdings" w:hint="default"/>
      </w:rPr>
    </w:lvl>
  </w:abstractNum>
  <w:abstractNum w:abstractNumId="10" w15:restartNumberingAfterBreak="0">
    <w:nsid w:val="0000000B"/>
    <w:multiLevelType w:val="multilevel"/>
    <w:tmpl w:val="0000000B"/>
    <w:name w:val="WW8Num17"/>
    <w:lvl w:ilvl="0">
      <w:start w:val="1"/>
      <w:numFmt w:val="decimal"/>
      <w:lvlText w:val="%1."/>
      <w:lvlJc w:val="left"/>
      <w:pPr>
        <w:tabs>
          <w:tab w:val="num" w:pos="0"/>
        </w:tabs>
        <w:ind w:left="8320" w:hanging="360"/>
      </w:pPr>
      <w:rPr>
        <w:sz w:val="20"/>
        <w:szCs w:val="20"/>
      </w:rPr>
    </w:lvl>
    <w:lvl w:ilvl="1">
      <w:start w:val="1"/>
      <w:numFmt w:val="lowerLetter"/>
      <w:lvlText w:val="%2."/>
      <w:lvlJc w:val="left"/>
      <w:pPr>
        <w:tabs>
          <w:tab w:val="num" w:pos="0"/>
        </w:tabs>
        <w:ind w:left="7600" w:hanging="360"/>
      </w:pPr>
    </w:lvl>
    <w:lvl w:ilvl="2">
      <w:start w:val="1"/>
      <w:numFmt w:val="lowerRoman"/>
      <w:lvlText w:val="%3."/>
      <w:lvlJc w:val="right"/>
      <w:pPr>
        <w:tabs>
          <w:tab w:val="num" w:pos="0"/>
        </w:tabs>
        <w:ind w:left="6880" w:hanging="180"/>
      </w:pPr>
    </w:lvl>
    <w:lvl w:ilvl="3">
      <w:start w:val="1"/>
      <w:numFmt w:val="decimal"/>
      <w:lvlText w:val="%4."/>
      <w:lvlJc w:val="left"/>
      <w:pPr>
        <w:tabs>
          <w:tab w:val="num" w:pos="0"/>
        </w:tabs>
        <w:ind w:left="6160" w:hanging="360"/>
      </w:pPr>
    </w:lvl>
    <w:lvl w:ilvl="4">
      <w:start w:val="1"/>
      <w:numFmt w:val="lowerLetter"/>
      <w:lvlText w:val="%5."/>
      <w:lvlJc w:val="left"/>
      <w:pPr>
        <w:tabs>
          <w:tab w:val="num" w:pos="0"/>
        </w:tabs>
        <w:ind w:left="5440" w:hanging="360"/>
      </w:pPr>
    </w:lvl>
    <w:lvl w:ilvl="5">
      <w:start w:val="1"/>
      <w:numFmt w:val="lowerRoman"/>
      <w:lvlText w:val="%6."/>
      <w:lvlJc w:val="right"/>
      <w:pPr>
        <w:tabs>
          <w:tab w:val="num" w:pos="0"/>
        </w:tabs>
        <w:ind w:left="4720" w:hanging="180"/>
      </w:pPr>
    </w:lvl>
    <w:lvl w:ilvl="6">
      <w:start w:val="1"/>
      <w:numFmt w:val="decimal"/>
      <w:lvlText w:val="%7."/>
      <w:lvlJc w:val="left"/>
      <w:pPr>
        <w:tabs>
          <w:tab w:val="num" w:pos="0"/>
        </w:tabs>
        <w:ind w:left="4000" w:hanging="360"/>
      </w:pPr>
    </w:lvl>
    <w:lvl w:ilvl="7">
      <w:start w:val="1"/>
      <w:numFmt w:val="lowerLetter"/>
      <w:lvlText w:val="%8."/>
      <w:lvlJc w:val="left"/>
      <w:pPr>
        <w:tabs>
          <w:tab w:val="num" w:pos="0"/>
        </w:tabs>
        <w:ind w:left="3280" w:hanging="360"/>
      </w:pPr>
    </w:lvl>
    <w:lvl w:ilvl="8">
      <w:start w:val="1"/>
      <w:numFmt w:val="lowerRoman"/>
      <w:lvlText w:val="%9."/>
      <w:lvlJc w:val="right"/>
      <w:pPr>
        <w:tabs>
          <w:tab w:val="num" w:pos="0"/>
        </w:tabs>
        <w:ind w:left="2560" w:hanging="180"/>
      </w:pPr>
    </w:lvl>
  </w:abstractNum>
  <w:abstractNum w:abstractNumId="11" w15:restartNumberingAfterBreak="0">
    <w:nsid w:val="0000000C"/>
    <w:multiLevelType w:val="multilevel"/>
    <w:tmpl w:val="0000000C"/>
    <w:name w:val="WW8Num18"/>
    <w:lvl w:ilvl="0">
      <w:start w:val="1"/>
      <w:numFmt w:val="decimal"/>
      <w:lvlText w:val="%1."/>
      <w:lvlJc w:val="left"/>
      <w:pPr>
        <w:tabs>
          <w:tab w:val="num" w:pos="0"/>
        </w:tabs>
        <w:ind w:left="1440" w:hanging="360"/>
      </w:pPr>
      <w:rPr>
        <w:sz w:val="20"/>
        <w:szCs w:val="2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0000000D"/>
    <w:multiLevelType w:val="multilevel"/>
    <w:tmpl w:val="0000000D"/>
    <w:name w:val="WW8Num19"/>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3" w15:restartNumberingAfterBreak="0">
    <w:nsid w:val="0000000E"/>
    <w:multiLevelType w:val="multilevel"/>
    <w:tmpl w:val="0000000E"/>
    <w:name w:val="WW8Num20"/>
    <w:lvl w:ilvl="0">
      <w:start w:val="1"/>
      <w:numFmt w:val="decimal"/>
      <w:lvlText w:val="%1."/>
      <w:lvlJc w:val="left"/>
      <w:pPr>
        <w:tabs>
          <w:tab w:val="num" w:pos="700"/>
        </w:tabs>
        <w:ind w:left="700" w:hanging="360"/>
      </w:pPr>
    </w:lvl>
    <w:lvl w:ilvl="1">
      <w:start w:val="1"/>
      <w:numFmt w:val="decimal"/>
      <w:lvlText w:val="%2."/>
      <w:lvlJc w:val="left"/>
      <w:pPr>
        <w:tabs>
          <w:tab w:val="num" w:pos="1060"/>
        </w:tabs>
        <w:ind w:left="1060" w:hanging="360"/>
      </w:pPr>
    </w:lvl>
    <w:lvl w:ilvl="2">
      <w:start w:val="1"/>
      <w:numFmt w:val="decimal"/>
      <w:lvlText w:val="%3."/>
      <w:lvlJc w:val="left"/>
      <w:pPr>
        <w:tabs>
          <w:tab w:val="num" w:pos="1420"/>
        </w:tabs>
        <w:ind w:left="1420" w:hanging="360"/>
      </w:pPr>
    </w:lvl>
    <w:lvl w:ilvl="3">
      <w:start w:val="1"/>
      <w:numFmt w:val="decimal"/>
      <w:lvlText w:val="%4."/>
      <w:lvlJc w:val="left"/>
      <w:pPr>
        <w:tabs>
          <w:tab w:val="num" w:pos="1780"/>
        </w:tabs>
        <w:ind w:left="1780" w:hanging="360"/>
      </w:pPr>
    </w:lvl>
    <w:lvl w:ilvl="4">
      <w:start w:val="1"/>
      <w:numFmt w:val="decimal"/>
      <w:lvlText w:val="%5."/>
      <w:lvlJc w:val="left"/>
      <w:pPr>
        <w:tabs>
          <w:tab w:val="num" w:pos="2140"/>
        </w:tabs>
        <w:ind w:left="2140" w:hanging="360"/>
      </w:pPr>
    </w:lvl>
    <w:lvl w:ilvl="5">
      <w:start w:val="1"/>
      <w:numFmt w:val="decimal"/>
      <w:lvlText w:val="%6."/>
      <w:lvlJc w:val="left"/>
      <w:pPr>
        <w:tabs>
          <w:tab w:val="num" w:pos="2500"/>
        </w:tabs>
        <w:ind w:left="2500" w:hanging="360"/>
      </w:pPr>
    </w:lvl>
    <w:lvl w:ilvl="6">
      <w:start w:val="1"/>
      <w:numFmt w:val="decimal"/>
      <w:lvlText w:val="%7."/>
      <w:lvlJc w:val="left"/>
      <w:pPr>
        <w:tabs>
          <w:tab w:val="num" w:pos="2860"/>
        </w:tabs>
        <w:ind w:left="2860" w:hanging="360"/>
      </w:pPr>
    </w:lvl>
    <w:lvl w:ilvl="7">
      <w:start w:val="1"/>
      <w:numFmt w:val="decimal"/>
      <w:lvlText w:val="%8."/>
      <w:lvlJc w:val="left"/>
      <w:pPr>
        <w:tabs>
          <w:tab w:val="num" w:pos="3220"/>
        </w:tabs>
        <w:ind w:left="3220" w:hanging="360"/>
      </w:pPr>
    </w:lvl>
    <w:lvl w:ilvl="8">
      <w:start w:val="1"/>
      <w:numFmt w:val="decimal"/>
      <w:lvlText w:val="%9."/>
      <w:lvlJc w:val="left"/>
      <w:pPr>
        <w:tabs>
          <w:tab w:val="num" w:pos="3580"/>
        </w:tabs>
        <w:ind w:left="3580" w:hanging="360"/>
      </w:pPr>
    </w:lvl>
  </w:abstractNum>
  <w:abstractNum w:abstractNumId="14" w15:restartNumberingAfterBreak="0">
    <w:nsid w:val="0000000F"/>
    <w:multiLevelType w:val="multilevel"/>
    <w:tmpl w:val="0000000F"/>
    <w:name w:val="WW8Num21"/>
    <w:lvl w:ilvl="0">
      <w:start w:val="1"/>
      <w:numFmt w:val="decimal"/>
      <w:lvlText w:val="%1."/>
      <w:lvlJc w:val="left"/>
      <w:pPr>
        <w:tabs>
          <w:tab w:val="num" w:pos="0"/>
        </w:tabs>
        <w:ind w:left="720" w:hanging="360"/>
      </w:pPr>
      <w:rPr>
        <w:rFonts w:cs="Calibri"/>
      </w:rPr>
    </w:lvl>
    <w:lvl w:ilvl="1">
      <w:start w:val="1"/>
      <w:numFmt w:val="lowerLetter"/>
      <w:lvlText w:val="%2."/>
      <w:lvlJc w:val="left"/>
      <w:pPr>
        <w:tabs>
          <w:tab w:val="num" w:pos="0"/>
        </w:tabs>
        <w:ind w:left="3098" w:hanging="360"/>
      </w:pPr>
    </w:lvl>
    <w:lvl w:ilvl="2">
      <w:start w:val="1"/>
      <w:numFmt w:val="lowerRoman"/>
      <w:lvlText w:val="%3."/>
      <w:lvlJc w:val="right"/>
      <w:pPr>
        <w:tabs>
          <w:tab w:val="num" w:pos="0"/>
        </w:tabs>
        <w:ind w:left="3818" w:hanging="180"/>
      </w:pPr>
    </w:lvl>
    <w:lvl w:ilvl="3">
      <w:start w:val="1"/>
      <w:numFmt w:val="decimal"/>
      <w:lvlText w:val="%4."/>
      <w:lvlJc w:val="left"/>
      <w:pPr>
        <w:tabs>
          <w:tab w:val="num" w:pos="0"/>
        </w:tabs>
        <w:ind w:left="4538" w:hanging="360"/>
      </w:pPr>
    </w:lvl>
    <w:lvl w:ilvl="4">
      <w:start w:val="1"/>
      <w:numFmt w:val="lowerLetter"/>
      <w:lvlText w:val="%5."/>
      <w:lvlJc w:val="left"/>
      <w:pPr>
        <w:tabs>
          <w:tab w:val="num" w:pos="0"/>
        </w:tabs>
        <w:ind w:left="5258" w:hanging="360"/>
      </w:pPr>
    </w:lvl>
    <w:lvl w:ilvl="5">
      <w:start w:val="1"/>
      <w:numFmt w:val="lowerRoman"/>
      <w:lvlText w:val="%6."/>
      <w:lvlJc w:val="right"/>
      <w:pPr>
        <w:tabs>
          <w:tab w:val="num" w:pos="0"/>
        </w:tabs>
        <w:ind w:left="5978" w:hanging="180"/>
      </w:pPr>
    </w:lvl>
    <w:lvl w:ilvl="6">
      <w:start w:val="1"/>
      <w:numFmt w:val="decimal"/>
      <w:lvlText w:val="%7."/>
      <w:lvlJc w:val="left"/>
      <w:pPr>
        <w:tabs>
          <w:tab w:val="num" w:pos="0"/>
        </w:tabs>
        <w:ind w:left="6698" w:hanging="360"/>
      </w:pPr>
    </w:lvl>
    <w:lvl w:ilvl="7">
      <w:start w:val="1"/>
      <w:numFmt w:val="lowerLetter"/>
      <w:lvlText w:val="%8."/>
      <w:lvlJc w:val="left"/>
      <w:pPr>
        <w:tabs>
          <w:tab w:val="num" w:pos="0"/>
        </w:tabs>
        <w:ind w:left="7418" w:hanging="360"/>
      </w:pPr>
    </w:lvl>
    <w:lvl w:ilvl="8">
      <w:start w:val="1"/>
      <w:numFmt w:val="lowerRoman"/>
      <w:lvlText w:val="%9."/>
      <w:lvlJc w:val="right"/>
      <w:pPr>
        <w:tabs>
          <w:tab w:val="num" w:pos="0"/>
        </w:tabs>
        <w:ind w:left="8138" w:hanging="180"/>
      </w:pPr>
    </w:lvl>
  </w:abstractNum>
  <w:abstractNum w:abstractNumId="15" w15:restartNumberingAfterBreak="0">
    <w:nsid w:val="00000010"/>
    <w:multiLevelType w:val="multilevel"/>
    <w:tmpl w:val="000000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5910"/>
    <w:rsid w:val="00012150"/>
    <w:rsid w:val="00021459"/>
    <w:rsid w:val="00050C98"/>
    <w:rsid w:val="000A54CF"/>
    <w:rsid w:val="000D5293"/>
    <w:rsid w:val="000E6341"/>
    <w:rsid w:val="001142C3"/>
    <w:rsid w:val="00126956"/>
    <w:rsid w:val="00132190"/>
    <w:rsid w:val="00135B6D"/>
    <w:rsid w:val="00142AE6"/>
    <w:rsid w:val="001508C5"/>
    <w:rsid w:val="00184C21"/>
    <w:rsid w:val="001912EB"/>
    <w:rsid w:val="001946CA"/>
    <w:rsid w:val="001E3C87"/>
    <w:rsid w:val="00260278"/>
    <w:rsid w:val="0033245C"/>
    <w:rsid w:val="0038333B"/>
    <w:rsid w:val="0038773E"/>
    <w:rsid w:val="003D1DCE"/>
    <w:rsid w:val="0041561F"/>
    <w:rsid w:val="00420A0A"/>
    <w:rsid w:val="004A2EEB"/>
    <w:rsid w:val="00527901"/>
    <w:rsid w:val="00542C65"/>
    <w:rsid w:val="00565E9D"/>
    <w:rsid w:val="005834C3"/>
    <w:rsid w:val="00624859"/>
    <w:rsid w:val="0073552E"/>
    <w:rsid w:val="00751E07"/>
    <w:rsid w:val="00753B57"/>
    <w:rsid w:val="007A5D28"/>
    <w:rsid w:val="007B16CB"/>
    <w:rsid w:val="007C3402"/>
    <w:rsid w:val="00864450"/>
    <w:rsid w:val="008D475D"/>
    <w:rsid w:val="00900609"/>
    <w:rsid w:val="00902FC3"/>
    <w:rsid w:val="00935910"/>
    <w:rsid w:val="009501F4"/>
    <w:rsid w:val="00996D9A"/>
    <w:rsid w:val="00A314F3"/>
    <w:rsid w:val="00AC1D71"/>
    <w:rsid w:val="00AE1536"/>
    <w:rsid w:val="00B0541B"/>
    <w:rsid w:val="00B4279B"/>
    <w:rsid w:val="00B53326"/>
    <w:rsid w:val="00B578B1"/>
    <w:rsid w:val="00B83F04"/>
    <w:rsid w:val="00BD3005"/>
    <w:rsid w:val="00C263AA"/>
    <w:rsid w:val="00C7188A"/>
    <w:rsid w:val="00C802F3"/>
    <w:rsid w:val="00C97FE4"/>
    <w:rsid w:val="00CC09FF"/>
    <w:rsid w:val="00CC2070"/>
    <w:rsid w:val="00CC258C"/>
    <w:rsid w:val="00D27DC9"/>
    <w:rsid w:val="00D37CEE"/>
    <w:rsid w:val="00D458BD"/>
    <w:rsid w:val="00D5599F"/>
    <w:rsid w:val="00D6182D"/>
    <w:rsid w:val="00D745E7"/>
    <w:rsid w:val="00DB6F80"/>
    <w:rsid w:val="00E12EE1"/>
    <w:rsid w:val="00E53F39"/>
    <w:rsid w:val="00E60600"/>
    <w:rsid w:val="00E723AD"/>
    <w:rsid w:val="00E74A08"/>
    <w:rsid w:val="00EA2870"/>
    <w:rsid w:val="00ED2F98"/>
    <w:rsid w:val="00EF3D94"/>
    <w:rsid w:val="00F233A8"/>
    <w:rsid w:val="00F23A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5:chartTrackingRefBased/>
  <w15:docId w15:val="{A4BF156B-9AA6-4598-B9F5-DE874238C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uppressAutoHyphens/>
      <w:spacing w:after="200" w:line="276" w:lineRule="auto"/>
    </w:pPr>
    <w:rPr>
      <w:rFonts w:ascii="Calibri" w:eastAsia="Calibri" w:hAnsi="Calibri"/>
      <w:sz w:val="22"/>
      <w:szCs w:val="22"/>
      <w:lang w:eastAsia="zh-C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b w:val="0"/>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cs="Calibri"/>
      <w:b w:val="0"/>
      <w:sz w:val="20"/>
      <w:szCs w:val="20"/>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sz w:val="20"/>
      <w:szCs w:val="2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Calibri" w:hAnsi="Calibri" w:cs="Calibri" w:hint="default"/>
      <w:b w:val="0"/>
      <w:sz w:val="20"/>
      <w:szCs w:val="20"/>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sz w:val="20"/>
      <w:szCs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cs="Calibri"/>
      <w:sz w:val="20"/>
      <w:szCs w:val="2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eastAsia="Times New Roman" w:hint="default"/>
      <w:sz w:val="2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sz w:val="20"/>
      <w:szCs w:val="2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sz w:val="20"/>
      <w:szCs w:val="20"/>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sz w:val="20"/>
      <w:szCs w:val="20"/>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cs="Calibri"/>
      <w:sz w:val="20"/>
      <w:szCs w:val="20"/>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sz w:val="20"/>
      <w:szCs w:val="2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sz w:val="20"/>
      <w:szCs w:val="20"/>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0"/>
      <w:szCs w:val="20"/>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cs="Calibri"/>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Domylnaczcionkaakapitu1">
    <w:name w:val="Domyślna czcionka akapitu1"/>
  </w:style>
  <w:style w:type="character" w:customStyle="1" w:styleId="NagwekZnak">
    <w:name w:val="Nagłówek Znak"/>
    <w:basedOn w:val="Domylnaczcionkaakapitu1"/>
  </w:style>
  <w:style w:type="character" w:customStyle="1" w:styleId="StopkaZnak">
    <w:name w:val="Stopka Znak"/>
    <w:basedOn w:val="Domylnaczcionkaakapitu1"/>
  </w:style>
  <w:style w:type="character" w:customStyle="1" w:styleId="TekstdymkaZnak">
    <w:name w:val="Tekst dymka Znak"/>
    <w:rPr>
      <w:rFonts w:ascii="Segoe UI" w:hAnsi="Segoe UI" w:cs="Segoe UI"/>
      <w:sz w:val="18"/>
      <w:szCs w:val="18"/>
    </w:rPr>
  </w:style>
  <w:style w:type="paragraph" w:customStyle="1" w:styleId="Nagwek1">
    <w:name w:val="Nagłówek1"/>
    <w:basedOn w:val="Normalny"/>
    <w:next w:val="Tekstpodstawowy"/>
    <w:pPr>
      <w:keepNext/>
      <w:spacing w:before="240" w:after="120"/>
    </w:pPr>
    <w:rPr>
      <w:rFonts w:ascii="Liberation Sans" w:eastAsia="Microsoft YaHei" w:hAnsi="Liberation Sans" w:cs="Lucida Sans"/>
      <w:sz w:val="28"/>
      <w:szCs w:val="28"/>
    </w:rPr>
  </w:style>
  <w:style w:type="paragraph" w:styleId="Tekstpodstawowy">
    <w:name w:val="Body Text"/>
    <w:basedOn w:val="Normalny"/>
    <w:pPr>
      <w:spacing w:after="140"/>
    </w:pPr>
  </w:style>
  <w:style w:type="paragraph" w:styleId="Lista">
    <w:name w:val="List"/>
    <w:basedOn w:val="Tekstpodstawowy"/>
    <w:rPr>
      <w:rFonts w:cs="Lucida Sans"/>
    </w:rPr>
  </w:style>
  <w:style w:type="paragraph" w:styleId="Legenda">
    <w:name w:val="caption"/>
    <w:basedOn w:val="Normalny"/>
    <w:qFormat/>
    <w:pPr>
      <w:suppressLineNumbers/>
      <w:spacing w:before="120" w:after="120"/>
    </w:pPr>
    <w:rPr>
      <w:rFonts w:cs="Lucida Sans"/>
      <w:i/>
      <w:iCs/>
      <w:sz w:val="24"/>
      <w:szCs w:val="24"/>
    </w:rPr>
  </w:style>
  <w:style w:type="paragraph" w:customStyle="1" w:styleId="Indeks">
    <w:name w:val="Indeks"/>
    <w:basedOn w:val="Normalny"/>
    <w:pPr>
      <w:suppressLineNumbers/>
    </w:pPr>
    <w:rPr>
      <w:rFonts w:cs="Lucida Sans"/>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pPr>
      <w:tabs>
        <w:tab w:val="center" w:pos="4536"/>
        <w:tab w:val="right" w:pos="9072"/>
      </w:tabs>
      <w:spacing w:after="0" w:line="240" w:lineRule="auto"/>
    </w:pPr>
  </w:style>
  <w:style w:type="paragraph" w:styleId="Tekstdymka">
    <w:name w:val="Balloon Text"/>
    <w:basedOn w:val="Normalny"/>
    <w:pPr>
      <w:spacing w:after="0" w:line="240" w:lineRule="auto"/>
    </w:pPr>
    <w:rPr>
      <w:rFonts w:ascii="Segoe UI" w:hAnsi="Segoe UI" w:cs="Segoe UI"/>
      <w:sz w:val="18"/>
      <w:szCs w:val="18"/>
    </w:rPr>
  </w:style>
  <w:style w:type="paragraph" w:styleId="Akapitzlist">
    <w:name w:val="List Paragraph"/>
    <w:basedOn w:val="Normalny"/>
    <w:qFormat/>
    <w:pPr>
      <w:spacing w:after="160" w:line="256" w:lineRule="auto"/>
      <w:ind w:left="720"/>
      <w:contextualSpacing/>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8</Pages>
  <Words>2945</Words>
  <Characters>17672</Characters>
  <Application>Microsoft Office Word</Application>
  <DocSecurity>0</DocSecurity>
  <Lines>147</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dc:creator>
  <cp:keywords/>
  <cp:lastModifiedBy>Mateusz Kostrzewski</cp:lastModifiedBy>
  <cp:revision>46</cp:revision>
  <cp:lastPrinted>2017-01-27T11:13:00Z</cp:lastPrinted>
  <dcterms:created xsi:type="dcterms:W3CDTF">2019-03-29T17:56:00Z</dcterms:created>
  <dcterms:modified xsi:type="dcterms:W3CDTF">2019-04-19T09:47:00Z</dcterms:modified>
</cp:coreProperties>
</file>
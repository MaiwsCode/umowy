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F23A56" w:rsidRDefault="00F23A56">
      <w:pPr>
        <w:pStyle w:val="Akapitzlist"/>
        <w:pageBreakBefore/>
        <w:ind w:left="3285"/>
        <w:rPr>
          <w:rFonts w:cs="Calibri"/>
          <w:sz w:val="20"/>
          <w:szCs w:val="20"/>
        </w:rPr>
      </w:pPr>
    </w:p>
    <w:p w:rsidR="00F23A56" w:rsidRDefault="00F23A56">
      <w:pPr>
        <w:pStyle w:val="Akapitzlist"/>
        <w:ind w:left="3285"/>
      </w:pPr>
      <w:r>
        <w:rPr>
          <w:rFonts w:cs="Calibri"/>
          <w:sz w:val="20"/>
          <w:szCs w:val="20"/>
        </w:rPr>
        <w:t>..</w:t>
      </w:r>
    </w:p>
    <w:p w:rsidR="00F23A56" w:rsidRDefault="00F23A56">
      <w:pPr>
        <w:pStyle w:val="Akapitzlist"/>
        <w:ind w:left="3285"/>
        <w:rPr>
          <w:rFonts w:cs="Calibri"/>
          <w:sz w:val="20"/>
          <w:szCs w:val="20"/>
        </w:rPr>
      </w:pPr>
    </w:p>
    <w:p w:rsidR="00F23A56" w:rsidRDefault="00F23A56">
      <w:pPr>
        <w:jc w:val="both"/>
      </w:pPr>
      <w:r>
        <w:rPr>
          <w:rFonts w:cs="Calibri"/>
          <w:b/>
          <w:sz w:val="24"/>
          <w:szCs w:val="24"/>
        </w:rPr>
        <w:t>Załącznik do Umowy Nowa Formuła</w:t>
      </w:r>
      <w:r w:rsidR="00012150">
        <w:rPr>
          <w:rFonts w:cs="Calibri"/>
          <w:b/>
          <w:sz w:val="24"/>
          <w:szCs w:val="24"/>
        </w:rPr>
        <w:t xml:space="preserve"> </w:t>
      </w:r>
      <w:r>
        <w:rPr>
          <w:rFonts w:cs="Calibri"/>
          <w:b/>
          <w:sz w:val="24"/>
          <w:szCs w:val="24"/>
        </w:rPr>
        <w:t>nr</w:t>
      </w:r>
      <w:r w:rsidR="00271E04">
        <w:rPr>
          <w:rFonts w:cs="Calibri"/>
          <w:b/>
          <w:sz w:val="24"/>
          <w:szCs w:val="24"/>
        </w:rPr>
        <w:t xml:space="preserve"> {</w:t>
      </w:r>
      <w:proofErr w:type="spellStart"/>
      <w:r w:rsidR="009300CC">
        <w:rPr>
          <w:rFonts w:cs="Calibri"/>
          <w:b/>
          <w:sz w:val="24"/>
          <w:szCs w:val="24"/>
        </w:rPr>
        <w:t>num</w:t>
      </w:r>
      <w:r w:rsidR="00256902">
        <w:rPr>
          <w:rFonts w:cs="Calibri"/>
          <w:b/>
          <w:sz w:val="24"/>
          <w:szCs w:val="24"/>
        </w:rPr>
        <w:t>b</w:t>
      </w:r>
      <w:r w:rsidR="009300CC">
        <w:rPr>
          <w:rFonts w:cs="Calibri"/>
          <w:b/>
          <w:sz w:val="24"/>
          <w:szCs w:val="24"/>
        </w:rPr>
        <w:t>er</w:t>
      </w:r>
      <w:proofErr w:type="spellEnd"/>
      <w:r w:rsidR="00271E04">
        <w:rPr>
          <w:rFonts w:cs="Calibri"/>
          <w:b/>
          <w:sz w:val="24"/>
          <w:szCs w:val="24"/>
        </w:rPr>
        <w:t>}</w:t>
      </w:r>
      <w:r>
        <w:rPr>
          <w:rFonts w:cs="Calibri"/>
          <w:b/>
          <w:sz w:val="24"/>
          <w:szCs w:val="24"/>
        </w:rPr>
        <w:t xml:space="preserve">, potwierdzający ilość wydanych przez PRZEDSIĘBIORCĘ na rzecz PRODUCENTA warchlaków w danym cyklu, ich łączną wagę stwierdzoną w miejscu załadunku - Dania, cenę paszy dla danego cyklu, oraz ostateczny termin ich wydania. </w:t>
      </w:r>
    </w:p>
    <w:p w:rsidR="00F23A56" w:rsidRDefault="00F23A56">
      <w:r>
        <w:rPr>
          <w:rFonts w:cs="Calibri"/>
          <w:sz w:val="24"/>
          <w:szCs w:val="24"/>
        </w:rPr>
        <w:t>Data:</w:t>
      </w:r>
      <w:r w:rsidR="00271E04">
        <w:rPr>
          <w:rFonts w:cs="Calibri"/>
          <w:sz w:val="24"/>
          <w:szCs w:val="24"/>
        </w:rPr>
        <w:t xml:space="preserve"> {</w:t>
      </w:r>
      <w:proofErr w:type="spellStart"/>
      <w:r w:rsidR="00271E04">
        <w:rPr>
          <w:rFonts w:cs="Calibri"/>
          <w:sz w:val="24"/>
          <w:szCs w:val="24"/>
        </w:rPr>
        <w:t>dat</w:t>
      </w:r>
      <w:r w:rsidR="0018319E">
        <w:rPr>
          <w:rFonts w:cs="Calibri"/>
          <w:sz w:val="24"/>
          <w:szCs w:val="24"/>
        </w:rPr>
        <w:t>e</w:t>
      </w:r>
      <w:r w:rsidR="0021784E">
        <w:rPr>
          <w:rFonts w:cs="Calibri"/>
          <w:sz w:val="24"/>
          <w:szCs w:val="24"/>
        </w:rPr>
        <w:t>s</w:t>
      </w:r>
      <w:r w:rsidR="00271E04">
        <w:rPr>
          <w:rFonts w:cs="Calibri"/>
          <w:sz w:val="24"/>
          <w:szCs w:val="24"/>
        </w:rPr>
        <w:t>tart</w:t>
      </w:r>
      <w:proofErr w:type="spellEnd"/>
      <w:r w:rsidR="00271E04">
        <w:rPr>
          <w:rFonts w:cs="Calibri"/>
          <w:sz w:val="24"/>
          <w:szCs w:val="24"/>
        </w:rPr>
        <w:t>}</w:t>
      </w:r>
      <w:bookmarkStart w:id="0" w:name="_GoBack"/>
      <w:bookmarkEnd w:id="0"/>
    </w:p>
    <w:p w:rsidR="00F23A56" w:rsidRDefault="00F23A56">
      <w:r>
        <w:rPr>
          <w:rFonts w:cs="Calibri"/>
          <w:sz w:val="24"/>
          <w:szCs w:val="24"/>
        </w:rPr>
        <w:t>Miejscowość:</w:t>
      </w:r>
      <w:r w:rsidR="00271E04">
        <w:rPr>
          <w:rFonts w:cs="Calibri"/>
          <w:sz w:val="24"/>
          <w:szCs w:val="24"/>
        </w:rPr>
        <w:t>{</w:t>
      </w:r>
      <w:proofErr w:type="spellStart"/>
      <w:r w:rsidR="000E0209">
        <w:rPr>
          <w:rFonts w:cs="Calibri"/>
          <w:sz w:val="24"/>
          <w:szCs w:val="24"/>
        </w:rPr>
        <w:t>farmer</w:t>
      </w:r>
      <w:r w:rsidR="0021784E">
        <w:rPr>
          <w:rFonts w:cs="Calibri"/>
          <w:sz w:val="24"/>
          <w:szCs w:val="24"/>
        </w:rPr>
        <w:t>c</w:t>
      </w:r>
      <w:r w:rsidR="000E0209">
        <w:rPr>
          <w:rFonts w:cs="Calibri"/>
          <w:sz w:val="24"/>
          <w:szCs w:val="24"/>
        </w:rPr>
        <w:t>ity</w:t>
      </w:r>
      <w:proofErr w:type="spellEnd"/>
      <w:r w:rsidR="00271E04">
        <w:rPr>
          <w:rFonts w:cs="Calibri"/>
          <w:sz w:val="24"/>
          <w:szCs w:val="24"/>
        </w:rPr>
        <w:t>}</w:t>
      </w:r>
    </w:p>
    <w:p w:rsidR="00F23A56" w:rsidRDefault="00F23A56">
      <w:r>
        <w:rPr>
          <w:rFonts w:cs="Calibri"/>
          <w:sz w:val="24"/>
          <w:szCs w:val="24"/>
        </w:rPr>
        <w:t xml:space="preserve">Ilość  sztuk przekazanych przez PRZEDSIĘBIORCĘ na rzecz PRODUCENTA: </w:t>
      </w:r>
      <w:r w:rsidR="00271E04">
        <w:rPr>
          <w:rFonts w:cs="Calibri"/>
          <w:sz w:val="24"/>
          <w:szCs w:val="24"/>
        </w:rPr>
        <w:t>{</w:t>
      </w:r>
      <w:proofErr w:type="spellStart"/>
      <w:r w:rsidR="00271E04">
        <w:rPr>
          <w:rFonts w:cs="Calibri"/>
          <w:sz w:val="24"/>
          <w:szCs w:val="24"/>
        </w:rPr>
        <w:t>pig</w:t>
      </w:r>
      <w:r w:rsidR="0021784E">
        <w:rPr>
          <w:rFonts w:cs="Calibri"/>
          <w:sz w:val="24"/>
          <w:szCs w:val="24"/>
        </w:rPr>
        <w:t>a</w:t>
      </w:r>
      <w:r w:rsidR="00271E04">
        <w:rPr>
          <w:rFonts w:cs="Calibri"/>
          <w:sz w:val="24"/>
          <w:szCs w:val="24"/>
        </w:rPr>
        <w:t>mount</w:t>
      </w:r>
      <w:proofErr w:type="spellEnd"/>
      <w:r w:rsidR="00271E04">
        <w:rPr>
          <w:rFonts w:cs="Calibri"/>
          <w:sz w:val="24"/>
          <w:szCs w:val="24"/>
        </w:rPr>
        <w:t>}</w:t>
      </w:r>
    </w:p>
    <w:p w:rsidR="00F23A56" w:rsidRDefault="00F23A56">
      <w:r>
        <w:rPr>
          <w:rFonts w:cs="Calibri"/>
          <w:sz w:val="24"/>
          <w:szCs w:val="24"/>
        </w:rPr>
        <w:t xml:space="preserve">Łączna waga przekazanych warchlaków stwierdzona w miejscu załadunku - Dania: </w:t>
      </w:r>
      <w:r w:rsidR="00271E04">
        <w:rPr>
          <w:rFonts w:cs="Calibri"/>
          <w:sz w:val="24"/>
          <w:szCs w:val="24"/>
        </w:rPr>
        <w:t>{</w:t>
      </w:r>
      <w:proofErr w:type="spellStart"/>
      <w:r w:rsidR="00271E04">
        <w:rPr>
          <w:rFonts w:cs="Calibri"/>
          <w:sz w:val="24"/>
          <w:szCs w:val="24"/>
        </w:rPr>
        <w:t>pig</w:t>
      </w:r>
      <w:r w:rsidR="0021784E">
        <w:rPr>
          <w:rFonts w:cs="Calibri"/>
          <w:sz w:val="24"/>
          <w:szCs w:val="24"/>
        </w:rPr>
        <w:t>w</w:t>
      </w:r>
      <w:r w:rsidR="00271E04">
        <w:rPr>
          <w:rFonts w:cs="Calibri"/>
          <w:sz w:val="24"/>
          <w:szCs w:val="24"/>
        </w:rPr>
        <w:t>eight</w:t>
      </w:r>
      <w:proofErr w:type="spellEnd"/>
      <w:r w:rsidR="00271E04">
        <w:rPr>
          <w:rFonts w:cs="Calibri"/>
          <w:sz w:val="24"/>
          <w:szCs w:val="24"/>
        </w:rPr>
        <w:t>}</w:t>
      </w:r>
    </w:p>
    <w:p w:rsidR="00F23A56" w:rsidRDefault="00F23A56">
      <w:r>
        <w:rPr>
          <w:rFonts w:cs="Calibri"/>
          <w:sz w:val="24"/>
          <w:szCs w:val="24"/>
        </w:rPr>
        <w:t xml:space="preserve">Wspólnie ustalona cena paszy dla jednego cyklu: </w:t>
      </w:r>
      <w:r w:rsidR="00271E04">
        <w:rPr>
          <w:rFonts w:cs="Calibri"/>
          <w:sz w:val="24"/>
          <w:szCs w:val="24"/>
        </w:rPr>
        <w:t>{</w:t>
      </w:r>
      <w:proofErr w:type="spellStart"/>
      <w:r w:rsidR="00E24C7A">
        <w:rPr>
          <w:rFonts w:cs="Calibri"/>
          <w:sz w:val="24"/>
          <w:szCs w:val="24"/>
        </w:rPr>
        <w:t>pigprice</w:t>
      </w:r>
      <w:proofErr w:type="spellEnd"/>
      <w:r w:rsidR="00271E04">
        <w:rPr>
          <w:rFonts w:cs="Calibri"/>
          <w:sz w:val="24"/>
          <w:szCs w:val="24"/>
        </w:rPr>
        <w:t>}</w:t>
      </w:r>
    </w:p>
    <w:p w:rsidR="00F23A56" w:rsidRDefault="00F23A56">
      <w:r>
        <w:rPr>
          <w:rFonts w:cs="Calibri"/>
          <w:sz w:val="24"/>
          <w:szCs w:val="24"/>
        </w:rPr>
        <w:t xml:space="preserve">Ostateczny termin przekazania tuczników przez PRODUCENTA na rzecz PRZEDSIĘBIORCY: </w:t>
      </w:r>
      <w:r w:rsidR="00271E04">
        <w:rPr>
          <w:rFonts w:cs="Calibri"/>
          <w:sz w:val="24"/>
          <w:szCs w:val="24"/>
        </w:rPr>
        <w:t>{</w:t>
      </w:r>
      <w:proofErr w:type="spellStart"/>
      <w:r w:rsidR="00C53D2A">
        <w:rPr>
          <w:rFonts w:cs="Calibri"/>
          <w:sz w:val="24"/>
          <w:szCs w:val="24"/>
        </w:rPr>
        <w:t>dateend</w:t>
      </w:r>
      <w:proofErr w:type="spellEnd"/>
      <w:r w:rsidR="00271E04">
        <w:rPr>
          <w:rFonts w:cs="Calibri"/>
          <w:sz w:val="24"/>
          <w:szCs w:val="24"/>
        </w:rPr>
        <w:t>}</w:t>
      </w:r>
    </w:p>
    <w:p w:rsidR="00F23A56" w:rsidRDefault="00F23A56">
      <w:pPr>
        <w:rPr>
          <w:rFonts w:cs="Calibri"/>
          <w:sz w:val="28"/>
          <w:szCs w:val="28"/>
        </w:rPr>
      </w:pPr>
    </w:p>
    <w:p w:rsidR="00F23A56" w:rsidRDefault="00F23A56">
      <w:pPr>
        <w:rPr>
          <w:rFonts w:cs="Calibri"/>
          <w:sz w:val="28"/>
          <w:szCs w:val="28"/>
        </w:rPr>
      </w:pPr>
    </w:p>
    <w:p w:rsidR="00F23A56" w:rsidRDefault="00F23A56">
      <w:pPr>
        <w:jc w:val="both"/>
      </w:pPr>
      <w:r>
        <w:rPr>
          <w:rFonts w:cs="Calibri"/>
          <w:sz w:val="28"/>
          <w:szCs w:val="28"/>
        </w:rPr>
        <w:t xml:space="preserve">      </w:t>
      </w:r>
      <w:r>
        <w:rPr>
          <w:rFonts w:cs="Calibri"/>
          <w:sz w:val="28"/>
          <w:szCs w:val="28"/>
        </w:rPr>
        <w:tab/>
        <w:t xml:space="preserve">       …………………………………………</w:t>
      </w:r>
      <w:r>
        <w:rPr>
          <w:rFonts w:cs="Calibri"/>
          <w:sz w:val="28"/>
          <w:szCs w:val="28"/>
        </w:rPr>
        <w:tab/>
      </w:r>
      <w:r>
        <w:rPr>
          <w:rFonts w:cs="Calibri"/>
          <w:sz w:val="28"/>
          <w:szCs w:val="28"/>
        </w:rPr>
        <w:tab/>
      </w:r>
      <w:r>
        <w:rPr>
          <w:rFonts w:cs="Calibri"/>
          <w:sz w:val="28"/>
          <w:szCs w:val="28"/>
        </w:rPr>
        <w:tab/>
        <w:t>…………………………………………</w:t>
      </w:r>
    </w:p>
    <w:p w:rsidR="00F23A56" w:rsidRDefault="00F23A56">
      <w:pPr>
        <w:jc w:val="both"/>
      </w:pPr>
    </w:p>
    <w:p w:rsidR="00F23A56" w:rsidRDefault="00F23A56">
      <w:pPr>
        <w:jc w:val="both"/>
      </w:pPr>
      <w:r>
        <w:rPr>
          <w:rFonts w:cs="Calibri"/>
        </w:rPr>
        <w:tab/>
      </w:r>
      <w:r>
        <w:rPr>
          <w:rFonts w:cs="Calibri"/>
        </w:rPr>
        <w:tab/>
      </w:r>
      <w:r>
        <w:rPr>
          <w:rFonts w:cs="Calibri"/>
          <w:sz w:val="28"/>
          <w:szCs w:val="28"/>
        </w:rPr>
        <w:t>PRZEDSIĘBIORCA</w:t>
      </w:r>
      <w:r>
        <w:rPr>
          <w:rFonts w:cs="Calibri"/>
          <w:sz w:val="28"/>
          <w:szCs w:val="28"/>
        </w:rPr>
        <w:tab/>
        <w:t xml:space="preserve">   </w:t>
      </w:r>
      <w:r>
        <w:rPr>
          <w:rFonts w:cs="Calibri"/>
          <w:sz w:val="28"/>
          <w:szCs w:val="28"/>
        </w:rPr>
        <w:tab/>
      </w:r>
      <w:r>
        <w:rPr>
          <w:rFonts w:cs="Calibri"/>
          <w:sz w:val="28"/>
          <w:szCs w:val="28"/>
        </w:rPr>
        <w:tab/>
      </w:r>
      <w:r>
        <w:rPr>
          <w:rFonts w:cs="Calibri"/>
          <w:sz w:val="28"/>
          <w:szCs w:val="28"/>
        </w:rPr>
        <w:tab/>
      </w:r>
      <w:r>
        <w:rPr>
          <w:rFonts w:cs="Calibri"/>
          <w:sz w:val="28"/>
          <w:szCs w:val="28"/>
        </w:rPr>
        <w:tab/>
        <w:t>PRODUCENT</w:t>
      </w:r>
    </w:p>
    <w:p w:rsidR="00F23A56" w:rsidRDefault="00F23A56">
      <w:pPr>
        <w:rPr>
          <w:rFonts w:cs="Calibri"/>
          <w:b/>
          <w:sz w:val="20"/>
          <w:szCs w:val="20"/>
        </w:rPr>
      </w:pPr>
    </w:p>
    <w:p w:rsidR="00F23A56" w:rsidRDefault="00F23A56">
      <w:pPr>
        <w:jc w:val="both"/>
        <w:rPr>
          <w:rFonts w:cs="Calibri"/>
          <w:b/>
          <w:sz w:val="28"/>
          <w:szCs w:val="28"/>
        </w:rPr>
      </w:pPr>
    </w:p>
    <w:p w:rsidR="00F23A56" w:rsidRDefault="00F23A56">
      <w:pPr>
        <w:pStyle w:val="Akapitzlist"/>
        <w:ind w:left="1440"/>
        <w:jc w:val="both"/>
        <w:rPr>
          <w:rFonts w:cs="Calibri"/>
          <w:b/>
          <w:sz w:val="20"/>
          <w:szCs w:val="20"/>
        </w:rPr>
      </w:pPr>
    </w:p>
    <w:p w:rsidR="00F23A56" w:rsidRDefault="00F23A56">
      <w:pPr>
        <w:pStyle w:val="Akapitzlist"/>
        <w:ind w:left="1440"/>
        <w:jc w:val="both"/>
        <w:rPr>
          <w:rFonts w:cs="Calibri"/>
          <w:sz w:val="20"/>
          <w:szCs w:val="20"/>
        </w:rPr>
      </w:pPr>
    </w:p>
    <w:p w:rsidR="00F23A56" w:rsidRDefault="00F23A56">
      <w:pPr>
        <w:pStyle w:val="Akapitzlist"/>
        <w:ind w:left="1440"/>
        <w:jc w:val="both"/>
      </w:pPr>
    </w:p>
    <w:p w:rsidR="00F23A56" w:rsidRDefault="00F23A56">
      <w:pPr>
        <w:pStyle w:val="Akapitzlist"/>
        <w:ind w:left="1440"/>
        <w:jc w:val="both"/>
      </w:pPr>
    </w:p>
    <w:p w:rsidR="00F23A56" w:rsidRDefault="00F23A56">
      <w:pPr>
        <w:pStyle w:val="Akapitzlist"/>
        <w:ind w:left="1440"/>
        <w:jc w:val="both"/>
        <w:rPr>
          <w:rFonts w:cs="Calibri"/>
          <w:b/>
          <w:sz w:val="28"/>
          <w:szCs w:val="28"/>
        </w:rPr>
      </w:pPr>
    </w:p>
    <w:p w:rsidR="00F23A56" w:rsidRDefault="00F23A56">
      <w:pPr>
        <w:pStyle w:val="Akapitzlist"/>
        <w:ind w:left="1440"/>
        <w:jc w:val="both"/>
        <w:rPr>
          <w:rFonts w:cs="Calibri"/>
          <w:b/>
          <w:sz w:val="28"/>
          <w:szCs w:val="28"/>
        </w:rPr>
      </w:pPr>
    </w:p>
    <w:p w:rsidR="00F23A56" w:rsidRDefault="00F23A56">
      <w:pPr>
        <w:pStyle w:val="Akapitzlist"/>
        <w:ind w:left="1440"/>
        <w:jc w:val="both"/>
        <w:rPr>
          <w:rFonts w:cs="Calibri"/>
          <w:b/>
          <w:sz w:val="28"/>
          <w:szCs w:val="28"/>
        </w:rPr>
      </w:pPr>
    </w:p>
    <w:p w:rsidR="00F23A56" w:rsidRDefault="00F23A56">
      <w:pPr>
        <w:pStyle w:val="Akapitzlist"/>
        <w:ind w:left="1440"/>
        <w:jc w:val="both"/>
        <w:rPr>
          <w:rFonts w:cs="Calibri"/>
          <w:b/>
          <w:sz w:val="28"/>
          <w:szCs w:val="28"/>
        </w:rPr>
      </w:pPr>
    </w:p>
    <w:p w:rsidR="00F23A56" w:rsidRDefault="00F23A56"/>
    <w:sectPr w:rsidR="00F23A56" w:rsidSect="004A2EEB">
      <w:headerReference w:type="default" r:id="rId8"/>
      <w:footerReference w:type="default" r:id="rId9"/>
      <w:pgSz w:w="11906" w:h="16838"/>
      <w:pgMar w:top="1560" w:right="1417" w:bottom="1417" w:left="1417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120CF" w:rsidRDefault="00C120CF">
      <w:pPr>
        <w:spacing w:after="0" w:line="240" w:lineRule="auto"/>
      </w:pPr>
      <w:r>
        <w:separator/>
      </w:r>
    </w:p>
  </w:endnote>
  <w:endnote w:type="continuationSeparator" w:id="0">
    <w:p w:rsidR="00C120CF" w:rsidRDefault="00C120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EE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altName w:val="Lucida Sans"/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-864" w:type="dxa"/>
      <w:tblLayout w:type="fixed"/>
      <w:tblCellMar>
        <w:top w:w="113" w:type="dxa"/>
      </w:tblCellMar>
      <w:tblLook w:val="0000" w:firstRow="0" w:lastRow="0" w:firstColumn="0" w:lastColumn="0" w:noHBand="0" w:noVBand="0"/>
    </w:tblPr>
    <w:tblGrid>
      <w:gridCol w:w="2703"/>
      <w:gridCol w:w="3438"/>
      <w:gridCol w:w="3071"/>
    </w:tblGrid>
    <w:tr w:rsidR="00F23A56">
      <w:tc>
        <w:tcPr>
          <w:tcW w:w="2703" w:type="dxa"/>
          <w:shd w:val="clear" w:color="auto" w:fill="auto"/>
        </w:tcPr>
        <w:p w:rsidR="00F23A56" w:rsidRDefault="00F23A56">
          <w:pPr>
            <w:pStyle w:val="Stopka"/>
          </w:pPr>
          <w:r>
            <w:rPr>
              <w:color w:val="FFFFFF"/>
            </w:rPr>
            <w:t>Tel +48 61 894 72 22</w:t>
          </w:r>
        </w:p>
        <w:p w:rsidR="00F23A56" w:rsidRDefault="00F23A56">
          <w:pPr>
            <w:pStyle w:val="Stopka"/>
          </w:pPr>
          <w:r>
            <w:rPr>
              <w:color w:val="FFFFFF"/>
            </w:rPr>
            <w:t>Fax +48 61 894 76 54</w:t>
          </w:r>
        </w:p>
        <w:p w:rsidR="00F23A56" w:rsidRDefault="00F23A56">
          <w:pPr>
            <w:pStyle w:val="Stopka"/>
          </w:pPr>
          <w:r>
            <w:rPr>
              <w:color w:val="FFFFFF"/>
            </w:rPr>
            <w:t>biuro@agrotranshandel.pl</w:t>
          </w:r>
        </w:p>
      </w:tc>
      <w:tc>
        <w:tcPr>
          <w:tcW w:w="3438" w:type="dxa"/>
          <w:shd w:val="clear" w:color="auto" w:fill="auto"/>
        </w:tcPr>
        <w:p w:rsidR="00F23A56" w:rsidRDefault="00F23A56">
          <w:pPr>
            <w:pStyle w:val="Stopka"/>
            <w:jc w:val="center"/>
          </w:pPr>
          <w:r>
            <w:rPr>
              <w:color w:val="FFFFFF"/>
            </w:rPr>
            <w:t>NIP 777-30-79-562</w:t>
          </w:r>
        </w:p>
        <w:p w:rsidR="00F23A56" w:rsidRDefault="00F23A56">
          <w:pPr>
            <w:pStyle w:val="Stopka"/>
            <w:jc w:val="center"/>
          </w:pPr>
          <w:r>
            <w:rPr>
              <w:color w:val="FFFFFF"/>
            </w:rPr>
            <w:t>REGON 300947960</w:t>
          </w:r>
        </w:p>
        <w:p w:rsidR="00F23A56" w:rsidRDefault="00F23A56">
          <w:pPr>
            <w:pStyle w:val="Stopka"/>
            <w:jc w:val="center"/>
          </w:pPr>
          <w:r>
            <w:rPr>
              <w:color w:val="FFFFFF"/>
            </w:rPr>
            <w:t>KRS 0000314803</w:t>
          </w:r>
        </w:p>
      </w:tc>
      <w:tc>
        <w:tcPr>
          <w:tcW w:w="3071" w:type="dxa"/>
          <w:shd w:val="clear" w:color="auto" w:fill="auto"/>
        </w:tcPr>
        <w:p w:rsidR="00F23A56" w:rsidRDefault="00F23A56">
          <w:pPr>
            <w:pStyle w:val="Stopka"/>
          </w:pPr>
          <w:r>
            <w:rPr>
              <w:color w:val="FFFFFF"/>
            </w:rPr>
            <w:t>Szewce, ul. Mylna 12</w:t>
          </w:r>
        </w:p>
        <w:p w:rsidR="00F23A56" w:rsidRDefault="00F23A56">
          <w:pPr>
            <w:pStyle w:val="Stopka"/>
          </w:pPr>
          <w:r>
            <w:rPr>
              <w:color w:val="FFFFFF"/>
            </w:rPr>
            <w:t>64-320 Buk</w:t>
          </w:r>
        </w:p>
      </w:tc>
    </w:tr>
  </w:tbl>
  <w:p w:rsidR="00F23A56" w:rsidRDefault="00F23A56">
    <w:pPr>
      <w:pStyle w:val="Stopka"/>
      <w:ind w:firstLine="708"/>
      <w:rPr>
        <w:color w:val="FFFFFF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120CF" w:rsidRDefault="00C120CF">
      <w:pPr>
        <w:spacing w:after="0" w:line="240" w:lineRule="auto"/>
      </w:pPr>
      <w:r>
        <w:separator/>
      </w:r>
    </w:p>
  </w:footnote>
  <w:footnote w:type="continuationSeparator" w:id="0">
    <w:p w:rsidR="00C120CF" w:rsidRDefault="00C120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E56FB" w:rsidRDefault="00C120CF">
    <w:pPr>
      <w:pStyle w:val="Nagwek"/>
    </w:pPr>
    <w:bookmarkStart w:id="1" w:name="_Hlk5953869"/>
    <w:bookmarkStart w:id="2" w:name="_Hlk5953870"/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style="position:absolute;margin-left:0;margin-top:0;width:595.15pt;height:841.85pt;z-index:1;mso-wrap-distance-left:9.05pt;mso-wrap-distance-right:9.05pt;mso-position-horizontal:center;mso-position-horizontal-relative:margin;mso-position-vertical:center;mso-position-vertical-relative:margin" filled="t">
          <v:fill opacity="0" color2="black"/>
          <v:imagedata r:id="rId1" o:title="" croptop="-1f" cropbottom="-1f" cropleft="-1f" cropright="-1f"/>
          <w10:wrap anchorx="margin" anchory="margin"/>
        </v:shape>
      </w:pict>
    </w:r>
    <w:bookmarkEnd w:id="1"/>
    <w:bookmarkEnd w:id="2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name w:val="WW8Num3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rFonts w:cs="Calibri"/>
        <w:b w:val="0"/>
        <w:sz w:val="20"/>
        <w:szCs w:val="2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32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9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46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54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61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68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75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8280" w:hanging="180"/>
      </w:pPr>
    </w:lvl>
  </w:abstractNum>
  <w:abstractNum w:abstractNumId="1" w15:restartNumberingAfterBreak="0">
    <w:nsid w:val="00000002"/>
    <w:multiLevelType w:val="multilevel"/>
    <w:tmpl w:val="00000002"/>
    <w:name w:val="WW8Num4"/>
    <w:lvl w:ilvl="0">
      <w:start w:val="1"/>
      <w:numFmt w:val="decimal"/>
      <w:lvlText w:val="%1."/>
      <w:lvlJc w:val="left"/>
      <w:pPr>
        <w:tabs>
          <w:tab w:val="num" w:pos="0"/>
        </w:tabs>
        <w:ind w:left="644" w:hanging="360"/>
      </w:pPr>
      <w:rPr>
        <w:sz w:val="20"/>
        <w:szCs w:val="2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364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4" w:hanging="180"/>
      </w:pPr>
    </w:lvl>
  </w:abstractNum>
  <w:abstractNum w:abstractNumId="2" w15:restartNumberingAfterBreak="0">
    <w:nsid w:val="00000003"/>
    <w:multiLevelType w:val="multilevel"/>
    <w:tmpl w:val="00000003"/>
    <w:name w:val="WW8Num6"/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  <w:rPr>
        <w:sz w:val="20"/>
        <w:szCs w:val="2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3" w15:restartNumberingAfterBreak="0">
    <w:nsid w:val="00000004"/>
    <w:multiLevelType w:val="multilevel"/>
    <w:tmpl w:val="00000004"/>
    <w:name w:val="WW8Num8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cs="Calibri"/>
        <w:sz w:val="20"/>
        <w:szCs w:val="2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 w15:restartNumberingAfterBreak="0">
    <w:nsid w:val="00000005"/>
    <w:multiLevelType w:val="multilevel"/>
    <w:tmpl w:val="00000005"/>
    <w:name w:val="WW8Num10"/>
    <w:lvl w:ilvl="0">
      <w:start w:val="1"/>
      <w:numFmt w:val="lowerLetter"/>
      <w:lvlText w:val="%1."/>
      <w:lvlJc w:val="left"/>
      <w:pPr>
        <w:tabs>
          <w:tab w:val="num" w:pos="0"/>
        </w:tabs>
        <w:ind w:left="3285" w:hanging="360"/>
      </w:pPr>
      <w:rPr>
        <w:sz w:val="20"/>
        <w:szCs w:val="2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4005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4725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5445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6165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6885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7605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8325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9045" w:hanging="180"/>
      </w:pPr>
    </w:lvl>
  </w:abstractNum>
  <w:abstractNum w:abstractNumId="5" w15:restartNumberingAfterBreak="0">
    <w:nsid w:val="00000006"/>
    <w:multiLevelType w:val="multilevel"/>
    <w:tmpl w:val="00000006"/>
    <w:name w:val="WW8Num11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z w:val="20"/>
        <w:szCs w:val="2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6" w15:restartNumberingAfterBreak="0">
    <w:nsid w:val="00000007"/>
    <w:multiLevelType w:val="multilevel"/>
    <w:tmpl w:val="00000007"/>
    <w:name w:val="WW8Num12"/>
    <w:lvl w:ilvl="0">
      <w:start w:val="1"/>
      <w:numFmt w:val="bullet"/>
      <w:lvlText w:val=""/>
      <w:lvlJc w:val="left"/>
      <w:pPr>
        <w:tabs>
          <w:tab w:val="num" w:pos="0"/>
        </w:tabs>
        <w:ind w:left="1485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0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92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45" w:hanging="360"/>
      </w:pPr>
      <w:rPr>
        <w:rFonts w:ascii="Symbol" w:hAnsi="Symbol" w:cs="Symbol" w:hint="default"/>
        <w:sz w:val="20"/>
        <w:szCs w:val="20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6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8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05" w:hanging="360"/>
      </w:pPr>
      <w:rPr>
        <w:rFonts w:ascii="Symbol" w:hAnsi="Symbol" w:cs="Symbol" w:hint="default"/>
        <w:sz w:val="20"/>
        <w:szCs w:val="20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52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45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00000008"/>
    <w:multiLevelType w:val="multilevel"/>
    <w:tmpl w:val="00000008"/>
    <w:name w:val="WW8Num13"/>
    <w:lvl w:ilvl="0">
      <w:start w:val="1"/>
      <w:numFmt w:val="decimal"/>
      <w:lvlText w:val="%1."/>
      <w:lvlJc w:val="left"/>
      <w:pPr>
        <w:tabs>
          <w:tab w:val="num" w:pos="0"/>
        </w:tabs>
        <w:ind w:left="1800" w:hanging="360"/>
      </w:pPr>
      <w:rPr>
        <w:rFonts w:cs="Calibri"/>
        <w:sz w:val="20"/>
        <w:szCs w:val="2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52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24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96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68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40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612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84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560" w:hanging="180"/>
      </w:pPr>
    </w:lvl>
  </w:abstractNum>
  <w:abstractNum w:abstractNumId="8" w15:restartNumberingAfterBreak="0">
    <w:nsid w:val="00000009"/>
    <w:multiLevelType w:val="multilevel"/>
    <w:tmpl w:val="00000009"/>
    <w:name w:val="WW8Num1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z w:val="20"/>
        <w:szCs w:val="2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9" w15:restartNumberingAfterBreak="0">
    <w:nsid w:val="0000000A"/>
    <w:multiLevelType w:val="multilevel"/>
    <w:tmpl w:val="0000000A"/>
    <w:name w:val="WW8Num16"/>
    <w:lvl w:ilvl="0">
      <w:start w:val="1"/>
      <w:numFmt w:val="bullet"/>
      <w:lvlText w:val=""/>
      <w:lvlJc w:val="left"/>
      <w:pPr>
        <w:tabs>
          <w:tab w:val="num" w:pos="0"/>
        </w:tabs>
        <w:ind w:left="147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9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91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3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5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7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9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51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3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0000000B"/>
    <w:multiLevelType w:val="multilevel"/>
    <w:tmpl w:val="0000000B"/>
    <w:name w:val="WW8Num17"/>
    <w:lvl w:ilvl="0">
      <w:start w:val="1"/>
      <w:numFmt w:val="decimal"/>
      <w:lvlText w:val="%1."/>
      <w:lvlJc w:val="left"/>
      <w:pPr>
        <w:tabs>
          <w:tab w:val="num" w:pos="0"/>
        </w:tabs>
        <w:ind w:left="8320" w:hanging="360"/>
      </w:pPr>
      <w:rPr>
        <w:sz w:val="20"/>
        <w:szCs w:val="2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76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688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616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544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7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0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328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2560" w:hanging="180"/>
      </w:pPr>
    </w:lvl>
  </w:abstractNum>
  <w:abstractNum w:abstractNumId="11" w15:restartNumberingAfterBreak="0">
    <w:nsid w:val="0000000C"/>
    <w:multiLevelType w:val="multilevel"/>
    <w:tmpl w:val="0000000C"/>
    <w:name w:val="WW8Num18"/>
    <w:lvl w:ilvl="0">
      <w:start w:val="1"/>
      <w:numFmt w:val="decimal"/>
      <w:lvlText w:val="%1."/>
      <w:lvlJc w:val="left"/>
      <w:pPr>
        <w:tabs>
          <w:tab w:val="num" w:pos="0"/>
        </w:tabs>
        <w:ind w:left="1440" w:hanging="360"/>
      </w:pPr>
      <w:rPr>
        <w:sz w:val="20"/>
        <w:szCs w:val="2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6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2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180"/>
      </w:pPr>
    </w:lvl>
  </w:abstractNum>
  <w:abstractNum w:abstractNumId="12" w15:restartNumberingAfterBreak="0">
    <w:nsid w:val="0000000D"/>
    <w:multiLevelType w:val="multilevel"/>
    <w:tmpl w:val="0000000D"/>
    <w:name w:val="WW8Num19"/>
    <w:lvl w:ilvl="0">
      <w:start w:val="1"/>
      <w:numFmt w:val="decimal"/>
      <w:lvlText w:val="%1."/>
      <w:lvlJc w:val="left"/>
      <w:pPr>
        <w:tabs>
          <w:tab w:val="num" w:pos="0"/>
        </w:tabs>
        <w:ind w:left="216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88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60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432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504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76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648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720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920" w:hanging="180"/>
      </w:pPr>
    </w:lvl>
  </w:abstractNum>
  <w:abstractNum w:abstractNumId="13" w15:restartNumberingAfterBreak="0">
    <w:nsid w:val="0000000E"/>
    <w:multiLevelType w:val="multilevel"/>
    <w:tmpl w:val="0000000E"/>
    <w:name w:val="WW8Num20"/>
    <w:lvl w:ilvl="0">
      <w:start w:val="1"/>
      <w:numFmt w:val="decimal"/>
      <w:lvlText w:val="%1."/>
      <w:lvlJc w:val="left"/>
      <w:pPr>
        <w:tabs>
          <w:tab w:val="num" w:pos="700"/>
        </w:tabs>
        <w:ind w:left="700" w:hanging="360"/>
      </w:pPr>
    </w:lvl>
    <w:lvl w:ilvl="1">
      <w:start w:val="1"/>
      <w:numFmt w:val="decimal"/>
      <w:lvlText w:val="%2."/>
      <w:lvlJc w:val="left"/>
      <w:pPr>
        <w:tabs>
          <w:tab w:val="num" w:pos="1060"/>
        </w:tabs>
        <w:ind w:left="1060" w:hanging="360"/>
      </w:pPr>
    </w:lvl>
    <w:lvl w:ilvl="2">
      <w:start w:val="1"/>
      <w:numFmt w:val="decimal"/>
      <w:lvlText w:val="%3."/>
      <w:lvlJc w:val="left"/>
      <w:pPr>
        <w:tabs>
          <w:tab w:val="num" w:pos="1420"/>
        </w:tabs>
        <w:ind w:left="1420" w:hanging="360"/>
      </w:pPr>
    </w:lvl>
    <w:lvl w:ilvl="3">
      <w:start w:val="1"/>
      <w:numFmt w:val="decimal"/>
      <w:lvlText w:val="%4."/>
      <w:lvlJc w:val="left"/>
      <w:pPr>
        <w:tabs>
          <w:tab w:val="num" w:pos="1780"/>
        </w:tabs>
        <w:ind w:left="1780" w:hanging="360"/>
      </w:pPr>
    </w:lvl>
    <w:lvl w:ilvl="4">
      <w:start w:val="1"/>
      <w:numFmt w:val="decimal"/>
      <w:lvlText w:val="%5."/>
      <w:lvlJc w:val="left"/>
      <w:pPr>
        <w:tabs>
          <w:tab w:val="num" w:pos="2140"/>
        </w:tabs>
        <w:ind w:left="2140" w:hanging="360"/>
      </w:pPr>
    </w:lvl>
    <w:lvl w:ilvl="5">
      <w:start w:val="1"/>
      <w:numFmt w:val="decimal"/>
      <w:lvlText w:val="%6."/>
      <w:lvlJc w:val="left"/>
      <w:pPr>
        <w:tabs>
          <w:tab w:val="num" w:pos="2500"/>
        </w:tabs>
        <w:ind w:left="2500" w:hanging="360"/>
      </w:pPr>
    </w:lvl>
    <w:lvl w:ilvl="6">
      <w:start w:val="1"/>
      <w:numFmt w:val="decimal"/>
      <w:lvlText w:val="%7."/>
      <w:lvlJc w:val="left"/>
      <w:pPr>
        <w:tabs>
          <w:tab w:val="num" w:pos="2860"/>
        </w:tabs>
        <w:ind w:left="2860" w:hanging="360"/>
      </w:pPr>
    </w:lvl>
    <w:lvl w:ilvl="7">
      <w:start w:val="1"/>
      <w:numFmt w:val="decimal"/>
      <w:lvlText w:val="%8."/>
      <w:lvlJc w:val="left"/>
      <w:pPr>
        <w:tabs>
          <w:tab w:val="num" w:pos="3220"/>
        </w:tabs>
        <w:ind w:left="3220" w:hanging="360"/>
      </w:pPr>
    </w:lvl>
    <w:lvl w:ilvl="8">
      <w:start w:val="1"/>
      <w:numFmt w:val="decimal"/>
      <w:lvlText w:val="%9."/>
      <w:lvlJc w:val="left"/>
      <w:pPr>
        <w:tabs>
          <w:tab w:val="num" w:pos="3580"/>
        </w:tabs>
        <w:ind w:left="3580" w:hanging="360"/>
      </w:pPr>
    </w:lvl>
  </w:abstractNum>
  <w:abstractNum w:abstractNumId="14" w15:restartNumberingAfterBreak="0">
    <w:nsid w:val="0000000F"/>
    <w:multiLevelType w:val="multilevel"/>
    <w:tmpl w:val="0000000F"/>
    <w:name w:val="WW8Num21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cs="Calibri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3098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818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4538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5258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978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6698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7418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8138" w:hanging="180"/>
      </w:pPr>
    </w:lvl>
  </w:abstractNum>
  <w:abstractNum w:abstractNumId="15" w15:restartNumberingAfterBreak="0">
    <w:nsid w:val="00000010"/>
    <w:multiLevelType w:val="multilevel"/>
    <w:tmpl w:val="0000001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embedSystemFonts/>
  <w:proofState w:spelling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08"/>
  <w:hyphenationZone w:val="425"/>
  <w:defaultTableStyle w:val="Normalny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35910"/>
    <w:rsid w:val="00012150"/>
    <w:rsid w:val="000145E2"/>
    <w:rsid w:val="00021459"/>
    <w:rsid w:val="000A54CF"/>
    <w:rsid w:val="000E0209"/>
    <w:rsid w:val="001142C3"/>
    <w:rsid w:val="00132190"/>
    <w:rsid w:val="00135B6D"/>
    <w:rsid w:val="001508C5"/>
    <w:rsid w:val="0018319E"/>
    <w:rsid w:val="00184C21"/>
    <w:rsid w:val="001912EB"/>
    <w:rsid w:val="0021784E"/>
    <w:rsid w:val="00256902"/>
    <w:rsid w:val="00271E04"/>
    <w:rsid w:val="0033245C"/>
    <w:rsid w:val="00344E3E"/>
    <w:rsid w:val="0037654A"/>
    <w:rsid w:val="0038773E"/>
    <w:rsid w:val="003D1DCE"/>
    <w:rsid w:val="00410840"/>
    <w:rsid w:val="0041561F"/>
    <w:rsid w:val="004A2EEB"/>
    <w:rsid w:val="00542C65"/>
    <w:rsid w:val="005834C3"/>
    <w:rsid w:val="005B2ADA"/>
    <w:rsid w:val="005C58D0"/>
    <w:rsid w:val="00624859"/>
    <w:rsid w:val="00712F1A"/>
    <w:rsid w:val="0073552E"/>
    <w:rsid w:val="00753B57"/>
    <w:rsid w:val="007833C9"/>
    <w:rsid w:val="007A5D28"/>
    <w:rsid w:val="007B16CB"/>
    <w:rsid w:val="008D01EE"/>
    <w:rsid w:val="009300CC"/>
    <w:rsid w:val="00935910"/>
    <w:rsid w:val="009501F4"/>
    <w:rsid w:val="00A314F3"/>
    <w:rsid w:val="00A66A01"/>
    <w:rsid w:val="00AA74B6"/>
    <w:rsid w:val="00AC1D71"/>
    <w:rsid w:val="00B4279B"/>
    <w:rsid w:val="00B578B1"/>
    <w:rsid w:val="00BD3005"/>
    <w:rsid w:val="00C120CF"/>
    <w:rsid w:val="00C263AA"/>
    <w:rsid w:val="00C53D2A"/>
    <w:rsid w:val="00C802F3"/>
    <w:rsid w:val="00CC09FF"/>
    <w:rsid w:val="00CC2070"/>
    <w:rsid w:val="00CC258C"/>
    <w:rsid w:val="00D27DC9"/>
    <w:rsid w:val="00D37CEE"/>
    <w:rsid w:val="00D458BD"/>
    <w:rsid w:val="00D5599F"/>
    <w:rsid w:val="00D6182D"/>
    <w:rsid w:val="00D6596B"/>
    <w:rsid w:val="00DB6F80"/>
    <w:rsid w:val="00E12EE1"/>
    <w:rsid w:val="00E24C7A"/>
    <w:rsid w:val="00E60600"/>
    <w:rsid w:val="00E723AD"/>
    <w:rsid w:val="00E74A08"/>
    <w:rsid w:val="00ED2F98"/>
    <w:rsid w:val="00F233A8"/>
    <w:rsid w:val="00F23A56"/>
    <w:rsid w:val="00F628F3"/>
    <w:rsid w:val="00FE56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oNotEmbedSmartTags/>
  <w:decimalSymbol w:val=","/>
  <w:listSeparator w:val=";"/>
  <w14:docId w14:val="0CED8989"/>
  <w15:chartTrackingRefBased/>
  <w15:docId w15:val="{A4BF156B-9AA6-4598-B9F5-DE874238C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l-PL" w:eastAsia="pl-PL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  <w:pPr>
      <w:suppressAutoHyphens/>
      <w:spacing w:after="200" w:line="276" w:lineRule="auto"/>
    </w:pPr>
    <w:rPr>
      <w:rFonts w:ascii="Calibri" w:eastAsia="Calibri" w:hAnsi="Calibri"/>
      <w:sz w:val="22"/>
      <w:szCs w:val="22"/>
      <w:lang w:eastAsia="zh-CN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WW8Num1z0">
    <w:name w:val="WW8Num1z0"/>
    <w:rPr>
      <w:b w:val="0"/>
    </w:rPr>
  </w:style>
  <w:style w:type="character" w:customStyle="1" w:styleId="WW8Num2z0">
    <w:name w:val="WW8Num2z0"/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3z0">
    <w:name w:val="WW8Num3z0"/>
    <w:rPr>
      <w:rFonts w:cs="Calibri"/>
      <w:b w:val="0"/>
      <w:sz w:val="20"/>
      <w:szCs w:val="20"/>
    </w:rPr>
  </w:style>
  <w:style w:type="character" w:customStyle="1" w:styleId="WW8Num3z1">
    <w:name w:val="WW8Num3z1"/>
  </w:style>
  <w:style w:type="character" w:customStyle="1" w:styleId="WW8Num3z2">
    <w:name w:val="WW8Num3z2"/>
  </w:style>
  <w:style w:type="character" w:customStyle="1" w:styleId="WW8Num3z3">
    <w:name w:val="WW8Num3z3"/>
  </w:style>
  <w:style w:type="character" w:customStyle="1" w:styleId="WW8Num3z4">
    <w:name w:val="WW8Num3z4"/>
  </w:style>
  <w:style w:type="character" w:customStyle="1" w:styleId="WW8Num3z5">
    <w:name w:val="WW8Num3z5"/>
  </w:style>
  <w:style w:type="character" w:customStyle="1" w:styleId="WW8Num3z6">
    <w:name w:val="WW8Num3z6"/>
  </w:style>
  <w:style w:type="character" w:customStyle="1" w:styleId="WW8Num3z7">
    <w:name w:val="WW8Num3z7"/>
  </w:style>
  <w:style w:type="character" w:customStyle="1" w:styleId="WW8Num3z8">
    <w:name w:val="WW8Num3z8"/>
  </w:style>
  <w:style w:type="character" w:customStyle="1" w:styleId="WW8Num4z0">
    <w:name w:val="WW8Num4z0"/>
    <w:rPr>
      <w:sz w:val="20"/>
      <w:szCs w:val="20"/>
    </w:rPr>
  </w:style>
  <w:style w:type="character" w:customStyle="1" w:styleId="WW8Num4z1">
    <w:name w:val="WW8Num4z1"/>
  </w:style>
  <w:style w:type="character" w:customStyle="1" w:styleId="WW8Num4z2">
    <w:name w:val="WW8Num4z2"/>
  </w:style>
  <w:style w:type="character" w:customStyle="1" w:styleId="WW8Num4z3">
    <w:name w:val="WW8Num4z3"/>
  </w:style>
  <w:style w:type="character" w:customStyle="1" w:styleId="WW8Num4z4">
    <w:name w:val="WW8Num4z4"/>
  </w:style>
  <w:style w:type="character" w:customStyle="1" w:styleId="WW8Num4z5">
    <w:name w:val="WW8Num4z5"/>
  </w:style>
  <w:style w:type="character" w:customStyle="1" w:styleId="WW8Num4z6">
    <w:name w:val="WW8Num4z6"/>
  </w:style>
  <w:style w:type="character" w:customStyle="1" w:styleId="WW8Num4z7">
    <w:name w:val="WW8Num4z7"/>
  </w:style>
  <w:style w:type="character" w:customStyle="1" w:styleId="WW8Num4z8">
    <w:name w:val="WW8Num4z8"/>
  </w:style>
  <w:style w:type="character" w:customStyle="1" w:styleId="WW8Num5z0">
    <w:name w:val="WW8Num5z0"/>
    <w:rPr>
      <w:rFonts w:ascii="Calibri" w:hAnsi="Calibri" w:cs="Calibri" w:hint="default"/>
      <w:b w:val="0"/>
      <w:sz w:val="20"/>
      <w:szCs w:val="20"/>
    </w:rPr>
  </w:style>
  <w:style w:type="character" w:customStyle="1" w:styleId="WW8Num5z1">
    <w:name w:val="WW8Num5z1"/>
  </w:style>
  <w:style w:type="character" w:customStyle="1" w:styleId="WW8Num5z2">
    <w:name w:val="WW8Num5z2"/>
  </w:style>
  <w:style w:type="character" w:customStyle="1" w:styleId="WW8Num5z3">
    <w:name w:val="WW8Num5z3"/>
  </w:style>
  <w:style w:type="character" w:customStyle="1" w:styleId="WW8Num5z4">
    <w:name w:val="WW8Num5z4"/>
  </w:style>
  <w:style w:type="character" w:customStyle="1" w:styleId="WW8Num5z5">
    <w:name w:val="WW8Num5z5"/>
  </w:style>
  <w:style w:type="character" w:customStyle="1" w:styleId="WW8Num5z6">
    <w:name w:val="WW8Num5z6"/>
  </w:style>
  <w:style w:type="character" w:customStyle="1" w:styleId="WW8Num5z7">
    <w:name w:val="WW8Num5z7"/>
  </w:style>
  <w:style w:type="character" w:customStyle="1" w:styleId="WW8Num5z8">
    <w:name w:val="WW8Num5z8"/>
  </w:style>
  <w:style w:type="character" w:customStyle="1" w:styleId="WW8Num6z0">
    <w:name w:val="WW8Num6z0"/>
    <w:rPr>
      <w:sz w:val="20"/>
      <w:szCs w:val="20"/>
    </w:rPr>
  </w:style>
  <w:style w:type="character" w:customStyle="1" w:styleId="WW8Num6z1">
    <w:name w:val="WW8Num6z1"/>
  </w:style>
  <w:style w:type="character" w:customStyle="1" w:styleId="WW8Num6z2">
    <w:name w:val="WW8Num6z2"/>
  </w:style>
  <w:style w:type="character" w:customStyle="1" w:styleId="WW8Num6z3">
    <w:name w:val="WW8Num6z3"/>
  </w:style>
  <w:style w:type="character" w:customStyle="1" w:styleId="WW8Num6z4">
    <w:name w:val="WW8Num6z4"/>
  </w:style>
  <w:style w:type="character" w:customStyle="1" w:styleId="WW8Num6z5">
    <w:name w:val="WW8Num6z5"/>
  </w:style>
  <w:style w:type="character" w:customStyle="1" w:styleId="WW8Num6z6">
    <w:name w:val="WW8Num6z6"/>
  </w:style>
  <w:style w:type="character" w:customStyle="1" w:styleId="WW8Num6z7">
    <w:name w:val="WW8Num6z7"/>
  </w:style>
  <w:style w:type="character" w:customStyle="1" w:styleId="WW8Num6z8">
    <w:name w:val="WW8Num6z8"/>
  </w:style>
  <w:style w:type="character" w:customStyle="1" w:styleId="WW8Num7z0">
    <w:name w:val="WW8Num7z0"/>
  </w:style>
  <w:style w:type="character" w:customStyle="1" w:styleId="WW8Num7z1">
    <w:name w:val="WW8Num7z1"/>
  </w:style>
  <w:style w:type="character" w:customStyle="1" w:styleId="WW8Num7z2">
    <w:name w:val="WW8Num7z2"/>
  </w:style>
  <w:style w:type="character" w:customStyle="1" w:styleId="WW8Num7z3">
    <w:name w:val="WW8Num7z3"/>
  </w:style>
  <w:style w:type="character" w:customStyle="1" w:styleId="WW8Num7z4">
    <w:name w:val="WW8Num7z4"/>
  </w:style>
  <w:style w:type="character" w:customStyle="1" w:styleId="WW8Num7z5">
    <w:name w:val="WW8Num7z5"/>
  </w:style>
  <w:style w:type="character" w:customStyle="1" w:styleId="WW8Num7z6">
    <w:name w:val="WW8Num7z6"/>
  </w:style>
  <w:style w:type="character" w:customStyle="1" w:styleId="WW8Num7z7">
    <w:name w:val="WW8Num7z7"/>
  </w:style>
  <w:style w:type="character" w:customStyle="1" w:styleId="WW8Num7z8">
    <w:name w:val="WW8Num7z8"/>
  </w:style>
  <w:style w:type="character" w:customStyle="1" w:styleId="WW8Num8z0">
    <w:name w:val="WW8Num8z0"/>
    <w:rPr>
      <w:rFonts w:cs="Calibri"/>
      <w:sz w:val="20"/>
      <w:szCs w:val="20"/>
    </w:rPr>
  </w:style>
  <w:style w:type="character" w:customStyle="1" w:styleId="WW8Num8z1">
    <w:name w:val="WW8Num8z1"/>
  </w:style>
  <w:style w:type="character" w:customStyle="1" w:styleId="WW8Num8z2">
    <w:name w:val="WW8Num8z2"/>
  </w:style>
  <w:style w:type="character" w:customStyle="1" w:styleId="WW8Num8z3">
    <w:name w:val="WW8Num8z3"/>
  </w:style>
  <w:style w:type="character" w:customStyle="1" w:styleId="WW8Num8z4">
    <w:name w:val="WW8Num8z4"/>
  </w:style>
  <w:style w:type="character" w:customStyle="1" w:styleId="WW8Num8z5">
    <w:name w:val="WW8Num8z5"/>
  </w:style>
  <w:style w:type="character" w:customStyle="1" w:styleId="WW8Num8z6">
    <w:name w:val="WW8Num8z6"/>
  </w:style>
  <w:style w:type="character" w:customStyle="1" w:styleId="WW8Num8z7">
    <w:name w:val="WW8Num8z7"/>
  </w:style>
  <w:style w:type="character" w:customStyle="1" w:styleId="WW8Num8z8">
    <w:name w:val="WW8Num8z8"/>
  </w:style>
  <w:style w:type="character" w:customStyle="1" w:styleId="WW8Num9z0">
    <w:name w:val="WW8Num9z0"/>
    <w:rPr>
      <w:rFonts w:eastAsia="Times New Roman" w:hint="default"/>
      <w:sz w:val="20"/>
    </w:rPr>
  </w:style>
  <w:style w:type="character" w:customStyle="1" w:styleId="WW8Num9z1">
    <w:name w:val="WW8Num9z1"/>
  </w:style>
  <w:style w:type="character" w:customStyle="1" w:styleId="WW8Num9z2">
    <w:name w:val="WW8Num9z2"/>
  </w:style>
  <w:style w:type="character" w:customStyle="1" w:styleId="WW8Num9z3">
    <w:name w:val="WW8Num9z3"/>
  </w:style>
  <w:style w:type="character" w:customStyle="1" w:styleId="WW8Num9z4">
    <w:name w:val="WW8Num9z4"/>
  </w:style>
  <w:style w:type="character" w:customStyle="1" w:styleId="WW8Num9z5">
    <w:name w:val="WW8Num9z5"/>
  </w:style>
  <w:style w:type="character" w:customStyle="1" w:styleId="WW8Num9z6">
    <w:name w:val="WW8Num9z6"/>
  </w:style>
  <w:style w:type="character" w:customStyle="1" w:styleId="WW8Num9z7">
    <w:name w:val="WW8Num9z7"/>
  </w:style>
  <w:style w:type="character" w:customStyle="1" w:styleId="WW8Num9z8">
    <w:name w:val="WW8Num9z8"/>
  </w:style>
  <w:style w:type="character" w:customStyle="1" w:styleId="WW8Num10z0">
    <w:name w:val="WW8Num10z0"/>
    <w:rPr>
      <w:sz w:val="20"/>
      <w:szCs w:val="20"/>
    </w:rPr>
  </w:style>
  <w:style w:type="character" w:customStyle="1" w:styleId="WW8Num10z1">
    <w:name w:val="WW8Num10z1"/>
  </w:style>
  <w:style w:type="character" w:customStyle="1" w:styleId="WW8Num10z2">
    <w:name w:val="WW8Num10z2"/>
  </w:style>
  <w:style w:type="character" w:customStyle="1" w:styleId="WW8Num10z3">
    <w:name w:val="WW8Num10z3"/>
  </w:style>
  <w:style w:type="character" w:customStyle="1" w:styleId="WW8Num10z4">
    <w:name w:val="WW8Num10z4"/>
  </w:style>
  <w:style w:type="character" w:customStyle="1" w:styleId="WW8Num10z5">
    <w:name w:val="WW8Num10z5"/>
  </w:style>
  <w:style w:type="character" w:customStyle="1" w:styleId="WW8Num10z6">
    <w:name w:val="WW8Num10z6"/>
  </w:style>
  <w:style w:type="character" w:customStyle="1" w:styleId="WW8Num10z7">
    <w:name w:val="WW8Num10z7"/>
  </w:style>
  <w:style w:type="character" w:customStyle="1" w:styleId="WW8Num10z8">
    <w:name w:val="WW8Num10z8"/>
  </w:style>
  <w:style w:type="character" w:customStyle="1" w:styleId="WW8Num11z0">
    <w:name w:val="WW8Num11z0"/>
    <w:rPr>
      <w:sz w:val="20"/>
      <w:szCs w:val="20"/>
    </w:rPr>
  </w:style>
  <w:style w:type="character" w:customStyle="1" w:styleId="WW8Num11z1">
    <w:name w:val="WW8Num11z1"/>
  </w:style>
  <w:style w:type="character" w:customStyle="1" w:styleId="WW8Num11z2">
    <w:name w:val="WW8Num11z2"/>
  </w:style>
  <w:style w:type="character" w:customStyle="1" w:styleId="WW8Num11z3">
    <w:name w:val="WW8Num11z3"/>
  </w:style>
  <w:style w:type="character" w:customStyle="1" w:styleId="WW8Num11z4">
    <w:name w:val="WW8Num11z4"/>
  </w:style>
  <w:style w:type="character" w:customStyle="1" w:styleId="WW8Num11z5">
    <w:name w:val="WW8Num11z5"/>
  </w:style>
  <w:style w:type="character" w:customStyle="1" w:styleId="WW8Num11z6">
    <w:name w:val="WW8Num11z6"/>
  </w:style>
  <w:style w:type="character" w:customStyle="1" w:styleId="WW8Num11z7">
    <w:name w:val="WW8Num11z7"/>
  </w:style>
  <w:style w:type="character" w:customStyle="1" w:styleId="WW8Num11z8">
    <w:name w:val="WW8Num11z8"/>
  </w:style>
  <w:style w:type="character" w:customStyle="1" w:styleId="WW8Num12z0">
    <w:name w:val="WW8Num12z0"/>
    <w:rPr>
      <w:rFonts w:ascii="Symbol" w:hAnsi="Symbol" w:cs="Symbol" w:hint="default"/>
      <w:sz w:val="20"/>
      <w:szCs w:val="20"/>
    </w:rPr>
  </w:style>
  <w:style w:type="character" w:customStyle="1" w:styleId="WW8Num12z1">
    <w:name w:val="WW8Num12z1"/>
    <w:rPr>
      <w:rFonts w:ascii="Courier New" w:hAnsi="Courier New" w:cs="Courier New" w:hint="default"/>
    </w:rPr>
  </w:style>
  <w:style w:type="character" w:customStyle="1" w:styleId="WW8Num12z2">
    <w:name w:val="WW8Num12z2"/>
    <w:rPr>
      <w:rFonts w:ascii="Wingdings" w:hAnsi="Wingdings" w:cs="Wingdings" w:hint="default"/>
    </w:rPr>
  </w:style>
  <w:style w:type="character" w:customStyle="1" w:styleId="WW8Num13z0">
    <w:name w:val="WW8Num13z0"/>
    <w:rPr>
      <w:rFonts w:cs="Calibri"/>
      <w:sz w:val="20"/>
      <w:szCs w:val="20"/>
    </w:rPr>
  </w:style>
  <w:style w:type="character" w:customStyle="1" w:styleId="WW8Num13z1">
    <w:name w:val="WW8Num13z1"/>
  </w:style>
  <w:style w:type="character" w:customStyle="1" w:styleId="WW8Num13z2">
    <w:name w:val="WW8Num13z2"/>
  </w:style>
  <w:style w:type="character" w:customStyle="1" w:styleId="WW8Num13z3">
    <w:name w:val="WW8Num13z3"/>
  </w:style>
  <w:style w:type="character" w:customStyle="1" w:styleId="WW8Num13z4">
    <w:name w:val="WW8Num13z4"/>
  </w:style>
  <w:style w:type="character" w:customStyle="1" w:styleId="WW8Num13z5">
    <w:name w:val="WW8Num13z5"/>
  </w:style>
  <w:style w:type="character" w:customStyle="1" w:styleId="WW8Num13z6">
    <w:name w:val="WW8Num13z6"/>
  </w:style>
  <w:style w:type="character" w:customStyle="1" w:styleId="WW8Num13z7">
    <w:name w:val="WW8Num13z7"/>
  </w:style>
  <w:style w:type="character" w:customStyle="1" w:styleId="WW8Num13z8">
    <w:name w:val="WW8Num13z8"/>
  </w:style>
  <w:style w:type="character" w:customStyle="1" w:styleId="WW8Num14z0">
    <w:name w:val="WW8Num14z0"/>
    <w:rPr>
      <w:sz w:val="20"/>
      <w:szCs w:val="20"/>
    </w:rPr>
  </w:style>
  <w:style w:type="character" w:customStyle="1" w:styleId="WW8Num14z1">
    <w:name w:val="WW8Num14z1"/>
  </w:style>
  <w:style w:type="character" w:customStyle="1" w:styleId="WW8Num14z2">
    <w:name w:val="WW8Num14z2"/>
  </w:style>
  <w:style w:type="character" w:customStyle="1" w:styleId="WW8Num14z3">
    <w:name w:val="WW8Num14z3"/>
  </w:style>
  <w:style w:type="character" w:customStyle="1" w:styleId="WW8Num14z4">
    <w:name w:val="WW8Num14z4"/>
  </w:style>
  <w:style w:type="character" w:customStyle="1" w:styleId="WW8Num14z5">
    <w:name w:val="WW8Num14z5"/>
  </w:style>
  <w:style w:type="character" w:customStyle="1" w:styleId="WW8Num14z6">
    <w:name w:val="WW8Num14z6"/>
  </w:style>
  <w:style w:type="character" w:customStyle="1" w:styleId="WW8Num14z7">
    <w:name w:val="WW8Num14z7"/>
  </w:style>
  <w:style w:type="character" w:customStyle="1" w:styleId="WW8Num14z8">
    <w:name w:val="WW8Num14z8"/>
  </w:style>
  <w:style w:type="character" w:customStyle="1" w:styleId="WW8Num15z0">
    <w:name w:val="WW8Num15z0"/>
    <w:rPr>
      <w:rFonts w:hint="default"/>
    </w:rPr>
  </w:style>
  <w:style w:type="character" w:customStyle="1" w:styleId="WW8Num15z1">
    <w:name w:val="WW8Num15z1"/>
  </w:style>
  <w:style w:type="character" w:customStyle="1" w:styleId="WW8Num15z2">
    <w:name w:val="WW8Num15z2"/>
  </w:style>
  <w:style w:type="character" w:customStyle="1" w:styleId="WW8Num15z3">
    <w:name w:val="WW8Num15z3"/>
  </w:style>
  <w:style w:type="character" w:customStyle="1" w:styleId="WW8Num15z4">
    <w:name w:val="WW8Num15z4"/>
  </w:style>
  <w:style w:type="character" w:customStyle="1" w:styleId="WW8Num15z5">
    <w:name w:val="WW8Num15z5"/>
  </w:style>
  <w:style w:type="character" w:customStyle="1" w:styleId="WW8Num15z6">
    <w:name w:val="WW8Num15z6"/>
  </w:style>
  <w:style w:type="character" w:customStyle="1" w:styleId="WW8Num15z7">
    <w:name w:val="WW8Num15z7"/>
  </w:style>
  <w:style w:type="character" w:customStyle="1" w:styleId="WW8Num15z8">
    <w:name w:val="WW8Num15z8"/>
  </w:style>
  <w:style w:type="character" w:customStyle="1" w:styleId="WW8Num16z0">
    <w:name w:val="WW8Num16z0"/>
    <w:rPr>
      <w:rFonts w:ascii="Symbol" w:hAnsi="Symbol" w:cs="Symbol" w:hint="default"/>
    </w:rPr>
  </w:style>
  <w:style w:type="character" w:customStyle="1" w:styleId="WW8Num16z1">
    <w:name w:val="WW8Num16z1"/>
    <w:rPr>
      <w:rFonts w:ascii="Courier New" w:hAnsi="Courier New" w:cs="Courier New" w:hint="default"/>
    </w:rPr>
  </w:style>
  <w:style w:type="character" w:customStyle="1" w:styleId="WW8Num16z2">
    <w:name w:val="WW8Num16z2"/>
    <w:rPr>
      <w:rFonts w:ascii="Wingdings" w:hAnsi="Wingdings" w:cs="Wingdings" w:hint="default"/>
    </w:rPr>
  </w:style>
  <w:style w:type="character" w:customStyle="1" w:styleId="WW8Num17z0">
    <w:name w:val="WW8Num17z0"/>
    <w:rPr>
      <w:sz w:val="20"/>
      <w:szCs w:val="20"/>
    </w:rPr>
  </w:style>
  <w:style w:type="character" w:customStyle="1" w:styleId="WW8Num17z1">
    <w:name w:val="WW8Num17z1"/>
  </w:style>
  <w:style w:type="character" w:customStyle="1" w:styleId="WW8Num17z2">
    <w:name w:val="WW8Num17z2"/>
  </w:style>
  <w:style w:type="character" w:customStyle="1" w:styleId="WW8Num17z3">
    <w:name w:val="WW8Num17z3"/>
  </w:style>
  <w:style w:type="character" w:customStyle="1" w:styleId="WW8Num17z4">
    <w:name w:val="WW8Num17z4"/>
  </w:style>
  <w:style w:type="character" w:customStyle="1" w:styleId="WW8Num17z5">
    <w:name w:val="WW8Num17z5"/>
  </w:style>
  <w:style w:type="character" w:customStyle="1" w:styleId="WW8Num17z6">
    <w:name w:val="WW8Num17z6"/>
  </w:style>
  <w:style w:type="character" w:customStyle="1" w:styleId="WW8Num17z7">
    <w:name w:val="WW8Num17z7"/>
  </w:style>
  <w:style w:type="character" w:customStyle="1" w:styleId="WW8Num17z8">
    <w:name w:val="WW8Num17z8"/>
  </w:style>
  <w:style w:type="character" w:customStyle="1" w:styleId="WW8Num18z0">
    <w:name w:val="WW8Num18z0"/>
    <w:rPr>
      <w:sz w:val="20"/>
      <w:szCs w:val="20"/>
    </w:rPr>
  </w:style>
  <w:style w:type="character" w:customStyle="1" w:styleId="WW8Num18z1">
    <w:name w:val="WW8Num18z1"/>
  </w:style>
  <w:style w:type="character" w:customStyle="1" w:styleId="WW8Num18z2">
    <w:name w:val="WW8Num18z2"/>
  </w:style>
  <w:style w:type="character" w:customStyle="1" w:styleId="WW8Num18z3">
    <w:name w:val="WW8Num18z3"/>
  </w:style>
  <w:style w:type="character" w:customStyle="1" w:styleId="WW8Num18z4">
    <w:name w:val="WW8Num18z4"/>
  </w:style>
  <w:style w:type="character" w:customStyle="1" w:styleId="WW8Num18z5">
    <w:name w:val="WW8Num18z5"/>
  </w:style>
  <w:style w:type="character" w:customStyle="1" w:styleId="WW8Num18z6">
    <w:name w:val="WW8Num18z6"/>
  </w:style>
  <w:style w:type="character" w:customStyle="1" w:styleId="WW8Num18z7">
    <w:name w:val="WW8Num18z7"/>
  </w:style>
  <w:style w:type="character" w:customStyle="1" w:styleId="WW8Num18z8">
    <w:name w:val="WW8Num18z8"/>
  </w:style>
  <w:style w:type="character" w:customStyle="1" w:styleId="WW8Num19z0">
    <w:name w:val="WW8Num19z0"/>
  </w:style>
  <w:style w:type="character" w:customStyle="1" w:styleId="WW8Num19z1">
    <w:name w:val="WW8Num19z1"/>
  </w:style>
  <w:style w:type="character" w:customStyle="1" w:styleId="WW8Num19z2">
    <w:name w:val="WW8Num19z2"/>
  </w:style>
  <w:style w:type="character" w:customStyle="1" w:styleId="WW8Num19z3">
    <w:name w:val="WW8Num19z3"/>
  </w:style>
  <w:style w:type="character" w:customStyle="1" w:styleId="WW8Num19z4">
    <w:name w:val="WW8Num19z4"/>
  </w:style>
  <w:style w:type="character" w:customStyle="1" w:styleId="WW8Num19z5">
    <w:name w:val="WW8Num19z5"/>
  </w:style>
  <w:style w:type="character" w:customStyle="1" w:styleId="WW8Num19z6">
    <w:name w:val="WW8Num19z6"/>
  </w:style>
  <w:style w:type="character" w:customStyle="1" w:styleId="WW8Num19z7">
    <w:name w:val="WW8Num19z7"/>
  </w:style>
  <w:style w:type="character" w:customStyle="1" w:styleId="WW8Num19z8">
    <w:name w:val="WW8Num19z8"/>
  </w:style>
  <w:style w:type="character" w:customStyle="1" w:styleId="WW8Num20z0">
    <w:name w:val="WW8Num20z0"/>
  </w:style>
  <w:style w:type="character" w:customStyle="1" w:styleId="WW8Num20z1">
    <w:name w:val="WW8Num20z1"/>
  </w:style>
  <w:style w:type="character" w:customStyle="1" w:styleId="WW8Num20z2">
    <w:name w:val="WW8Num20z2"/>
  </w:style>
  <w:style w:type="character" w:customStyle="1" w:styleId="WW8Num20z3">
    <w:name w:val="WW8Num20z3"/>
  </w:style>
  <w:style w:type="character" w:customStyle="1" w:styleId="WW8Num20z4">
    <w:name w:val="WW8Num20z4"/>
  </w:style>
  <w:style w:type="character" w:customStyle="1" w:styleId="WW8Num20z5">
    <w:name w:val="WW8Num20z5"/>
  </w:style>
  <w:style w:type="character" w:customStyle="1" w:styleId="WW8Num20z6">
    <w:name w:val="WW8Num20z6"/>
  </w:style>
  <w:style w:type="character" w:customStyle="1" w:styleId="WW8Num20z7">
    <w:name w:val="WW8Num20z7"/>
  </w:style>
  <w:style w:type="character" w:customStyle="1" w:styleId="WW8Num20z8">
    <w:name w:val="WW8Num20z8"/>
  </w:style>
  <w:style w:type="character" w:customStyle="1" w:styleId="WW8Num21z0">
    <w:name w:val="WW8Num21z0"/>
    <w:rPr>
      <w:rFonts w:cs="Calibri"/>
    </w:rPr>
  </w:style>
  <w:style w:type="character" w:customStyle="1" w:styleId="WW8Num21z1">
    <w:name w:val="WW8Num21z1"/>
  </w:style>
  <w:style w:type="character" w:customStyle="1" w:styleId="WW8Num21z2">
    <w:name w:val="WW8Num21z2"/>
  </w:style>
  <w:style w:type="character" w:customStyle="1" w:styleId="WW8Num21z3">
    <w:name w:val="WW8Num21z3"/>
  </w:style>
  <w:style w:type="character" w:customStyle="1" w:styleId="WW8Num21z4">
    <w:name w:val="WW8Num21z4"/>
  </w:style>
  <w:style w:type="character" w:customStyle="1" w:styleId="WW8Num21z5">
    <w:name w:val="WW8Num21z5"/>
  </w:style>
  <w:style w:type="character" w:customStyle="1" w:styleId="WW8Num21z6">
    <w:name w:val="WW8Num21z6"/>
  </w:style>
  <w:style w:type="character" w:customStyle="1" w:styleId="WW8Num21z7">
    <w:name w:val="WW8Num21z7"/>
  </w:style>
  <w:style w:type="character" w:customStyle="1" w:styleId="WW8Num21z8">
    <w:name w:val="WW8Num21z8"/>
  </w:style>
  <w:style w:type="character" w:customStyle="1" w:styleId="WW8Num22z0">
    <w:name w:val="WW8Num22z0"/>
  </w:style>
  <w:style w:type="character" w:customStyle="1" w:styleId="WW8Num22z1">
    <w:name w:val="WW8Num22z1"/>
  </w:style>
  <w:style w:type="character" w:customStyle="1" w:styleId="WW8Num22z2">
    <w:name w:val="WW8Num22z2"/>
  </w:style>
  <w:style w:type="character" w:customStyle="1" w:styleId="WW8Num22z3">
    <w:name w:val="WW8Num22z3"/>
  </w:style>
  <w:style w:type="character" w:customStyle="1" w:styleId="WW8Num22z4">
    <w:name w:val="WW8Num22z4"/>
  </w:style>
  <w:style w:type="character" w:customStyle="1" w:styleId="WW8Num22z5">
    <w:name w:val="WW8Num22z5"/>
  </w:style>
  <w:style w:type="character" w:customStyle="1" w:styleId="WW8Num22z6">
    <w:name w:val="WW8Num22z6"/>
  </w:style>
  <w:style w:type="character" w:customStyle="1" w:styleId="WW8Num22z7">
    <w:name w:val="WW8Num22z7"/>
  </w:style>
  <w:style w:type="character" w:customStyle="1" w:styleId="WW8Num22z8">
    <w:name w:val="WW8Num22z8"/>
  </w:style>
  <w:style w:type="character" w:customStyle="1" w:styleId="WW8Num23z0">
    <w:name w:val="WW8Num23z0"/>
    <w:rPr>
      <w:rFonts w:hint="default"/>
    </w:rPr>
  </w:style>
  <w:style w:type="character" w:customStyle="1" w:styleId="WW8Num23z1">
    <w:name w:val="WW8Num23z1"/>
  </w:style>
  <w:style w:type="character" w:customStyle="1" w:styleId="WW8Num23z2">
    <w:name w:val="WW8Num23z2"/>
  </w:style>
  <w:style w:type="character" w:customStyle="1" w:styleId="WW8Num23z3">
    <w:name w:val="WW8Num23z3"/>
  </w:style>
  <w:style w:type="character" w:customStyle="1" w:styleId="WW8Num23z4">
    <w:name w:val="WW8Num23z4"/>
  </w:style>
  <w:style w:type="character" w:customStyle="1" w:styleId="WW8Num23z5">
    <w:name w:val="WW8Num23z5"/>
  </w:style>
  <w:style w:type="character" w:customStyle="1" w:styleId="WW8Num23z6">
    <w:name w:val="WW8Num23z6"/>
  </w:style>
  <w:style w:type="character" w:customStyle="1" w:styleId="WW8Num23z7">
    <w:name w:val="WW8Num23z7"/>
  </w:style>
  <w:style w:type="character" w:customStyle="1" w:styleId="WW8Num23z8">
    <w:name w:val="WW8Num23z8"/>
  </w:style>
  <w:style w:type="character" w:customStyle="1" w:styleId="Domylnaczcionkaakapitu1">
    <w:name w:val="Domyślna czcionka akapitu1"/>
  </w:style>
  <w:style w:type="character" w:customStyle="1" w:styleId="NagwekZnak">
    <w:name w:val="Nagłówek Znak"/>
    <w:basedOn w:val="Domylnaczcionkaakapitu1"/>
  </w:style>
  <w:style w:type="character" w:customStyle="1" w:styleId="StopkaZnak">
    <w:name w:val="Stopka Znak"/>
    <w:basedOn w:val="Domylnaczcionkaakapitu1"/>
  </w:style>
  <w:style w:type="character" w:customStyle="1" w:styleId="TekstdymkaZnak">
    <w:name w:val="Tekst dymka Znak"/>
    <w:rPr>
      <w:rFonts w:ascii="Segoe UI" w:hAnsi="Segoe UI" w:cs="Segoe UI"/>
      <w:sz w:val="18"/>
      <w:szCs w:val="18"/>
    </w:rPr>
  </w:style>
  <w:style w:type="paragraph" w:customStyle="1" w:styleId="Nagwek1">
    <w:name w:val="Nagłówek1"/>
    <w:basedOn w:val="Normalny"/>
    <w:next w:val="Tekstpodstawowy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Tekstpodstawowy">
    <w:name w:val="Body Text"/>
    <w:basedOn w:val="Normalny"/>
    <w:pPr>
      <w:spacing w:after="140"/>
    </w:pPr>
  </w:style>
  <w:style w:type="paragraph" w:styleId="Lista">
    <w:name w:val="List"/>
    <w:basedOn w:val="Tekstpodstawowy"/>
    <w:rPr>
      <w:rFonts w:cs="Lucida Sans"/>
    </w:rPr>
  </w:style>
  <w:style w:type="paragraph" w:styleId="Legenda">
    <w:name w:val="caption"/>
    <w:basedOn w:val="Normalny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ks">
    <w:name w:val="Indeks"/>
    <w:basedOn w:val="Normalny"/>
    <w:pPr>
      <w:suppressLineNumbers/>
    </w:pPr>
    <w:rPr>
      <w:rFonts w:cs="Lucida Sans"/>
    </w:rPr>
  </w:style>
  <w:style w:type="paragraph" w:styleId="Nagwek">
    <w:name w:val="header"/>
    <w:basedOn w:val="Normalny"/>
    <w:pPr>
      <w:tabs>
        <w:tab w:val="center" w:pos="4536"/>
        <w:tab w:val="right" w:pos="9072"/>
      </w:tabs>
      <w:spacing w:after="0" w:line="240" w:lineRule="auto"/>
    </w:pPr>
  </w:style>
  <w:style w:type="paragraph" w:styleId="Stopka">
    <w:name w:val="footer"/>
    <w:basedOn w:val="Normalny"/>
    <w:pPr>
      <w:tabs>
        <w:tab w:val="center" w:pos="4536"/>
        <w:tab w:val="right" w:pos="9072"/>
      </w:tabs>
      <w:spacing w:after="0" w:line="240" w:lineRule="auto"/>
    </w:pPr>
  </w:style>
  <w:style w:type="paragraph" w:styleId="Tekstdymka">
    <w:name w:val="Balloon Text"/>
    <w:basedOn w:val="Normalny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Akapitzlist">
    <w:name w:val="List Paragraph"/>
    <w:basedOn w:val="Normalny"/>
    <w:qFormat/>
    <w:pPr>
      <w:spacing w:after="160" w:line="256" w:lineRule="auto"/>
      <w:ind w:left="720"/>
      <w:contextualSpacing/>
    </w:pPr>
  </w:style>
  <w:style w:type="paragraph" w:customStyle="1" w:styleId="Zawartotabeli">
    <w:name w:val="Zawartość tabeli"/>
    <w:basedOn w:val="Normalny"/>
    <w:pPr>
      <w:suppressLineNumbers/>
    </w:pPr>
  </w:style>
  <w:style w:type="paragraph" w:customStyle="1" w:styleId="Nagwektabeli">
    <w:name w:val="Nagłówek tabeli"/>
    <w:basedOn w:val="Zawartotabeli"/>
    <w:pPr>
      <w:jc w:val="center"/>
    </w:pPr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19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A8FD61-5D2C-40CA-A6BA-D9E95A67F2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104</Words>
  <Characters>627</Characters>
  <Application>Microsoft Office Word</Application>
  <DocSecurity>0</DocSecurity>
  <Lines>5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Mati</dc:creator>
  <cp:keywords/>
  <cp:lastModifiedBy>Mati</cp:lastModifiedBy>
  <cp:revision>14</cp:revision>
  <cp:lastPrinted>2017-01-27T11:13:00Z</cp:lastPrinted>
  <dcterms:created xsi:type="dcterms:W3CDTF">2019-04-12T07:33:00Z</dcterms:created>
  <dcterms:modified xsi:type="dcterms:W3CDTF">2019-05-06T10:31:00Z</dcterms:modified>
</cp:coreProperties>
</file>